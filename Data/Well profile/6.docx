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C7675" w14:textId="77777777" w:rsidR="009F5D31" w:rsidRDefault="009F5D31" w:rsidP="009F5D31">
      <w:pPr>
        <w:rPr>
          <w:szCs w:val="21"/>
        </w:rPr>
      </w:pPr>
    </w:p>
    <w:p w14:paraId="1BB959F9" w14:textId="77777777" w:rsidR="009F5D31" w:rsidRDefault="000E3B60" w:rsidP="009F5D31">
      <w:pPr>
        <w:rPr>
          <w:szCs w:val="21"/>
        </w:rPr>
      </w:pPr>
      <w:r>
        <w:rPr>
          <w:noProof/>
          <w:szCs w:val="21"/>
        </w:rPr>
        <w:drawing>
          <wp:inline distT="0" distB="0" distL="0" distR="0" wp14:anchorId="5F8A8879" wp14:editId="60A285A9">
            <wp:extent cx="6120765" cy="8272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765" cy="8272780"/>
                    </a:xfrm>
                    <a:prstGeom prst="rect">
                      <a:avLst/>
                    </a:prstGeom>
                    <a:noFill/>
                  </pic:spPr>
                </pic:pic>
              </a:graphicData>
            </a:graphic>
          </wp:inline>
        </w:drawing>
      </w:r>
    </w:p>
    <w:p w14:paraId="30BD556A" w14:textId="77777777" w:rsidR="009F5D31" w:rsidRDefault="009F5D31" w:rsidP="009F5D31">
      <w:pPr>
        <w:rPr>
          <w:szCs w:val="21"/>
        </w:rPr>
      </w:pPr>
      <w:r w:rsidRPr="003A07E9">
        <w:rPr>
          <w:noProof/>
          <w:szCs w:val="21"/>
        </w:rPr>
        <w:lastRenderedPageBreak/>
        <w:drawing>
          <wp:inline distT="0" distB="0" distL="0" distR="0" wp14:anchorId="55EEA053" wp14:editId="3E897AA0">
            <wp:extent cx="6120765" cy="8277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8277225"/>
                    </a:xfrm>
                    <a:prstGeom prst="rect">
                      <a:avLst/>
                    </a:prstGeom>
                  </pic:spPr>
                </pic:pic>
              </a:graphicData>
            </a:graphic>
          </wp:inline>
        </w:drawing>
      </w:r>
    </w:p>
    <w:p w14:paraId="6A828092" w14:textId="77777777" w:rsidR="009F5D31" w:rsidRDefault="009F5D31" w:rsidP="009F5D31">
      <w:pPr>
        <w:rPr>
          <w:szCs w:val="21"/>
        </w:rPr>
      </w:pPr>
      <w:r w:rsidRPr="003A07E9">
        <w:rPr>
          <w:noProof/>
          <w:szCs w:val="21"/>
        </w:rPr>
        <w:lastRenderedPageBreak/>
        <w:drawing>
          <wp:inline distT="0" distB="0" distL="0" distR="0" wp14:anchorId="3B322A3C" wp14:editId="0E8B1F09">
            <wp:extent cx="6120765" cy="8277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8277225"/>
                    </a:xfrm>
                    <a:prstGeom prst="rect">
                      <a:avLst/>
                    </a:prstGeom>
                  </pic:spPr>
                </pic:pic>
              </a:graphicData>
            </a:graphic>
          </wp:inline>
        </w:drawing>
      </w:r>
    </w:p>
    <w:p w14:paraId="2B8B62AB" w14:textId="77777777" w:rsidR="009F5D31" w:rsidRDefault="009F5D31" w:rsidP="009F5D31">
      <w:pPr>
        <w:rPr>
          <w:szCs w:val="21"/>
        </w:rPr>
      </w:pPr>
      <w:r w:rsidRPr="003A07E9">
        <w:rPr>
          <w:noProof/>
          <w:szCs w:val="21"/>
        </w:rPr>
        <w:lastRenderedPageBreak/>
        <w:drawing>
          <wp:inline distT="0" distB="0" distL="0" distR="0" wp14:anchorId="0A324A94" wp14:editId="4663CCFB">
            <wp:extent cx="6120765" cy="8286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8286750"/>
                    </a:xfrm>
                    <a:prstGeom prst="rect">
                      <a:avLst/>
                    </a:prstGeom>
                  </pic:spPr>
                </pic:pic>
              </a:graphicData>
            </a:graphic>
          </wp:inline>
        </w:drawing>
      </w:r>
    </w:p>
    <w:p w14:paraId="1D54F6BE" w14:textId="77777777" w:rsidR="00927CBD" w:rsidRPr="009F5D31" w:rsidRDefault="00927CBD" w:rsidP="009F5D31"/>
    <w:sectPr w:rsidR="00927CBD" w:rsidRPr="009F5D31" w:rsidSect="00BE6EE7">
      <w:headerReference w:type="even" r:id="rId11"/>
      <w:headerReference w:type="default" r:id="rId12"/>
      <w:footerReference w:type="even" r:id="rId13"/>
      <w:footerReference w:type="default" r:id="rId14"/>
      <w:headerReference w:type="first" r:id="rId15"/>
      <w:footerReference w:type="first" r:id="rId1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AAEEA" w14:textId="77777777" w:rsidR="004956B3" w:rsidRDefault="004956B3" w:rsidP="000E3B60">
      <w:pPr>
        <w:spacing w:line="240" w:lineRule="auto"/>
      </w:pPr>
      <w:r>
        <w:separator/>
      </w:r>
    </w:p>
  </w:endnote>
  <w:endnote w:type="continuationSeparator" w:id="0">
    <w:p w14:paraId="08195F2C" w14:textId="77777777" w:rsidR="004956B3" w:rsidRDefault="004956B3" w:rsidP="000E3B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5E7B" w14:textId="77777777" w:rsidR="000E3B60" w:rsidRDefault="000E3B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B6314" w14:textId="77777777" w:rsidR="000E3B60" w:rsidRDefault="000E3B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F1800" w14:textId="77777777" w:rsidR="000E3B60" w:rsidRDefault="000E3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A953D" w14:textId="77777777" w:rsidR="004956B3" w:rsidRDefault="004956B3" w:rsidP="000E3B60">
      <w:pPr>
        <w:spacing w:line="240" w:lineRule="auto"/>
      </w:pPr>
      <w:r>
        <w:separator/>
      </w:r>
    </w:p>
  </w:footnote>
  <w:footnote w:type="continuationSeparator" w:id="0">
    <w:p w14:paraId="0CE3EF5F" w14:textId="77777777" w:rsidR="004956B3" w:rsidRDefault="004956B3" w:rsidP="000E3B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3A9E0" w14:textId="77777777" w:rsidR="000E3B60" w:rsidRDefault="000E3B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FE0D5" w14:textId="77777777" w:rsidR="000E3B60" w:rsidRDefault="000E3B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DC9AC" w14:textId="77777777" w:rsidR="000E3B60" w:rsidRDefault="000E3B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bullet"/>
      <w:lvlText w:val=""/>
      <w:lvlJc w:val="left"/>
      <w:pPr>
        <w:tabs>
          <w:tab w:val="num" w:pos="996"/>
        </w:tabs>
        <w:ind w:left="996" w:hanging="420"/>
      </w:pPr>
      <w:rPr>
        <w:rFonts w:ascii="Wingdings" w:hAnsi="Wingdings" w:hint="default"/>
      </w:rPr>
    </w:lvl>
    <w:lvl w:ilvl="1">
      <w:start w:val="1"/>
      <w:numFmt w:val="bullet"/>
      <w:lvlText w:val=""/>
      <w:lvlJc w:val="left"/>
      <w:pPr>
        <w:tabs>
          <w:tab w:val="num" w:pos="1416"/>
        </w:tabs>
        <w:ind w:left="1416" w:hanging="420"/>
      </w:pPr>
      <w:rPr>
        <w:rFonts w:ascii="Wingdings" w:hAnsi="Wingdings" w:hint="default"/>
      </w:rPr>
    </w:lvl>
    <w:lvl w:ilvl="2">
      <w:start w:val="1"/>
      <w:numFmt w:val="bullet"/>
      <w:lvlText w:val=""/>
      <w:lvlJc w:val="left"/>
      <w:pPr>
        <w:tabs>
          <w:tab w:val="num" w:pos="1836"/>
        </w:tabs>
        <w:ind w:left="1836" w:hanging="420"/>
      </w:pPr>
      <w:rPr>
        <w:rFonts w:ascii="Wingdings" w:hAnsi="Wingdings" w:hint="default"/>
      </w:rPr>
    </w:lvl>
    <w:lvl w:ilvl="3">
      <w:start w:val="1"/>
      <w:numFmt w:val="bullet"/>
      <w:lvlText w:val=""/>
      <w:lvlJc w:val="left"/>
      <w:pPr>
        <w:tabs>
          <w:tab w:val="num" w:pos="2256"/>
        </w:tabs>
        <w:ind w:left="2256" w:hanging="420"/>
      </w:pPr>
      <w:rPr>
        <w:rFonts w:ascii="Wingdings" w:hAnsi="Wingdings" w:hint="default"/>
      </w:rPr>
    </w:lvl>
    <w:lvl w:ilvl="4">
      <w:start w:val="1"/>
      <w:numFmt w:val="bullet"/>
      <w:lvlText w:val=""/>
      <w:lvlJc w:val="left"/>
      <w:pPr>
        <w:tabs>
          <w:tab w:val="num" w:pos="2676"/>
        </w:tabs>
        <w:ind w:left="2676" w:hanging="420"/>
      </w:pPr>
      <w:rPr>
        <w:rFonts w:ascii="Wingdings" w:hAnsi="Wingdings" w:hint="default"/>
      </w:rPr>
    </w:lvl>
    <w:lvl w:ilvl="5">
      <w:start w:val="1"/>
      <w:numFmt w:val="bullet"/>
      <w:lvlText w:val=""/>
      <w:lvlJc w:val="left"/>
      <w:pPr>
        <w:tabs>
          <w:tab w:val="num" w:pos="3096"/>
        </w:tabs>
        <w:ind w:left="3096" w:hanging="420"/>
      </w:pPr>
      <w:rPr>
        <w:rFonts w:ascii="Wingdings" w:hAnsi="Wingdings" w:hint="default"/>
      </w:rPr>
    </w:lvl>
    <w:lvl w:ilvl="6">
      <w:start w:val="1"/>
      <w:numFmt w:val="bullet"/>
      <w:lvlText w:val=""/>
      <w:lvlJc w:val="left"/>
      <w:pPr>
        <w:tabs>
          <w:tab w:val="num" w:pos="3516"/>
        </w:tabs>
        <w:ind w:left="3516" w:hanging="420"/>
      </w:pPr>
      <w:rPr>
        <w:rFonts w:ascii="Wingdings" w:hAnsi="Wingdings" w:hint="default"/>
      </w:rPr>
    </w:lvl>
    <w:lvl w:ilvl="7">
      <w:start w:val="1"/>
      <w:numFmt w:val="bullet"/>
      <w:lvlText w:val=""/>
      <w:lvlJc w:val="left"/>
      <w:pPr>
        <w:tabs>
          <w:tab w:val="num" w:pos="3936"/>
        </w:tabs>
        <w:ind w:left="3936" w:hanging="420"/>
      </w:pPr>
      <w:rPr>
        <w:rFonts w:ascii="Wingdings" w:hAnsi="Wingdings" w:hint="default"/>
      </w:rPr>
    </w:lvl>
    <w:lvl w:ilvl="8">
      <w:start w:val="1"/>
      <w:numFmt w:val="bullet"/>
      <w:lvlText w:val=""/>
      <w:lvlJc w:val="left"/>
      <w:pPr>
        <w:tabs>
          <w:tab w:val="num" w:pos="4356"/>
        </w:tabs>
        <w:ind w:left="4356" w:hanging="420"/>
      </w:pPr>
      <w:rPr>
        <w:rFonts w:ascii="Wingdings" w:hAnsi="Wingdings" w:hint="default"/>
      </w:rPr>
    </w:lvl>
  </w:abstractNum>
  <w:abstractNum w:abstractNumId="1" w15:restartNumberingAfterBreak="0">
    <w:nsid w:val="00000004"/>
    <w:multiLevelType w:val="multilevel"/>
    <w:tmpl w:val="00000004"/>
    <w:lvl w:ilvl="0">
      <w:start w:val="1"/>
      <w:numFmt w:val="japaneseCounting"/>
      <w:lvlText w:val="(%1)"/>
      <w:lvlJc w:val="left"/>
      <w:pPr>
        <w:tabs>
          <w:tab w:val="num" w:pos="495"/>
        </w:tabs>
        <w:ind w:left="495" w:hanging="375"/>
      </w:pPr>
      <w:rPr>
        <w:rFonts w:hint="default"/>
      </w:rPr>
    </w:lvl>
    <w:lvl w:ilvl="1">
      <w:start w:val="1"/>
      <w:numFmt w:val="lowerLetter"/>
      <w:lvlText w:val="%2)"/>
      <w:lvlJc w:val="left"/>
      <w:pPr>
        <w:tabs>
          <w:tab w:val="num" w:pos="960"/>
        </w:tabs>
        <w:ind w:left="960" w:hanging="420"/>
      </w:pPr>
    </w:lvl>
    <w:lvl w:ilvl="2">
      <w:start w:val="1"/>
      <w:numFmt w:val="lowerRoman"/>
      <w:lvlText w:val="%3."/>
      <w:lvlJc w:val="right"/>
      <w:pPr>
        <w:tabs>
          <w:tab w:val="num" w:pos="1380"/>
        </w:tabs>
        <w:ind w:left="1380" w:hanging="420"/>
      </w:pPr>
    </w:lvl>
    <w:lvl w:ilvl="3">
      <w:start w:val="1"/>
      <w:numFmt w:val="decimal"/>
      <w:lvlText w:val="%4."/>
      <w:lvlJc w:val="left"/>
      <w:pPr>
        <w:tabs>
          <w:tab w:val="num" w:pos="1800"/>
        </w:tabs>
        <w:ind w:left="1800" w:hanging="420"/>
      </w:pPr>
    </w:lvl>
    <w:lvl w:ilvl="4">
      <w:start w:val="1"/>
      <w:numFmt w:val="lowerLetter"/>
      <w:lvlText w:val="%5)"/>
      <w:lvlJc w:val="left"/>
      <w:pPr>
        <w:tabs>
          <w:tab w:val="num" w:pos="2220"/>
        </w:tabs>
        <w:ind w:left="2220" w:hanging="420"/>
      </w:pPr>
    </w:lvl>
    <w:lvl w:ilvl="5">
      <w:start w:val="1"/>
      <w:numFmt w:val="lowerRoman"/>
      <w:lvlText w:val="%6."/>
      <w:lvlJc w:val="right"/>
      <w:pPr>
        <w:tabs>
          <w:tab w:val="num" w:pos="2640"/>
        </w:tabs>
        <w:ind w:left="2640" w:hanging="420"/>
      </w:pPr>
    </w:lvl>
    <w:lvl w:ilvl="6">
      <w:start w:val="1"/>
      <w:numFmt w:val="decimal"/>
      <w:lvlText w:val="%7."/>
      <w:lvlJc w:val="left"/>
      <w:pPr>
        <w:tabs>
          <w:tab w:val="num" w:pos="3060"/>
        </w:tabs>
        <w:ind w:left="3060" w:hanging="420"/>
      </w:pPr>
    </w:lvl>
    <w:lvl w:ilvl="7">
      <w:start w:val="1"/>
      <w:numFmt w:val="lowerLetter"/>
      <w:lvlText w:val="%8)"/>
      <w:lvlJc w:val="left"/>
      <w:pPr>
        <w:tabs>
          <w:tab w:val="num" w:pos="3480"/>
        </w:tabs>
        <w:ind w:left="3480" w:hanging="420"/>
      </w:pPr>
    </w:lvl>
    <w:lvl w:ilvl="8">
      <w:start w:val="1"/>
      <w:numFmt w:val="lowerRoman"/>
      <w:lvlText w:val="%9."/>
      <w:lvlJc w:val="right"/>
      <w:pPr>
        <w:tabs>
          <w:tab w:val="num" w:pos="3900"/>
        </w:tabs>
        <w:ind w:left="3900" w:hanging="420"/>
      </w:pPr>
    </w:lvl>
  </w:abstractNum>
  <w:abstractNum w:abstractNumId="2" w15:restartNumberingAfterBreak="0">
    <w:nsid w:val="0000000A"/>
    <w:multiLevelType w:val="multilevel"/>
    <w:tmpl w:val="0000000A"/>
    <w:lvl w:ilvl="0">
      <w:start w:val="1"/>
      <w:numFmt w:val="bullet"/>
      <w:lvlText w:val=""/>
      <w:lvlJc w:val="left"/>
      <w:pPr>
        <w:tabs>
          <w:tab w:val="num" w:pos="996"/>
        </w:tabs>
        <w:ind w:left="996" w:hanging="420"/>
      </w:pPr>
      <w:rPr>
        <w:rFonts w:ascii="Wingdings" w:hAnsi="Wingdings" w:hint="default"/>
      </w:rPr>
    </w:lvl>
    <w:lvl w:ilvl="1">
      <w:start w:val="1"/>
      <w:numFmt w:val="bullet"/>
      <w:lvlText w:val=""/>
      <w:lvlJc w:val="left"/>
      <w:pPr>
        <w:tabs>
          <w:tab w:val="num" w:pos="1416"/>
        </w:tabs>
        <w:ind w:left="1416" w:hanging="420"/>
      </w:pPr>
      <w:rPr>
        <w:rFonts w:ascii="Wingdings" w:hAnsi="Wingdings" w:hint="default"/>
      </w:rPr>
    </w:lvl>
    <w:lvl w:ilvl="2">
      <w:start w:val="1"/>
      <w:numFmt w:val="bullet"/>
      <w:lvlText w:val=""/>
      <w:lvlJc w:val="left"/>
      <w:pPr>
        <w:tabs>
          <w:tab w:val="num" w:pos="1836"/>
        </w:tabs>
        <w:ind w:left="1836" w:hanging="420"/>
      </w:pPr>
      <w:rPr>
        <w:rFonts w:ascii="Wingdings" w:hAnsi="Wingdings" w:hint="default"/>
      </w:rPr>
    </w:lvl>
    <w:lvl w:ilvl="3">
      <w:start w:val="1"/>
      <w:numFmt w:val="bullet"/>
      <w:lvlText w:val=""/>
      <w:lvlJc w:val="left"/>
      <w:pPr>
        <w:tabs>
          <w:tab w:val="num" w:pos="2256"/>
        </w:tabs>
        <w:ind w:left="2256" w:hanging="420"/>
      </w:pPr>
      <w:rPr>
        <w:rFonts w:ascii="Wingdings" w:hAnsi="Wingdings" w:hint="default"/>
      </w:rPr>
    </w:lvl>
    <w:lvl w:ilvl="4">
      <w:start w:val="1"/>
      <w:numFmt w:val="bullet"/>
      <w:lvlText w:val=""/>
      <w:lvlJc w:val="left"/>
      <w:pPr>
        <w:tabs>
          <w:tab w:val="num" w:pos="2676"/>
        </w:tabs>
        <w:ind w:left="2676" w:hanging="420"/>
      </w:pPr>
      <w:rPr>
        <w:rFonts w:ascii="Wingdings" w:hAnsi="Wingdings" w:hint="default"/>
      </w:rPr>
    </w:lvl>
    <w:lvl w:ilvl="5">
      <w:start w:val="1"/>
      <w:numFmt w:val="bullet"/>
      <w:lvlText w:val=""/>
      <w:lvlJc w:val="left"/>
      <w:pPr>
        <w:tabs>
          <w:tab w:val="num" w:pos="3096"/>
        </w:tabs>
        <w:ind w:left="3096" w:hanging="420"/>
      </w:pPr>
      <w:rPr>
        <w:rFonts w:ascii="Wingdings" w:hAnsi="Wingdings" w:hint="default"/>
      </w:rPr>
    </w:lvl>
    <w:lvl w:ilvl="6">
      <w:start w:val="1"/>
      <w:numFmt w:val="bullet"/>
      <w:lvlText w:val=""/>
      <w:lvlJc w:val="left"/>
      <w:pPr>
        <w:tabs>
          <w:tab w:val="num" w:pos="3516"/>
        </w:tabs>
        <w:ind w:left="3516" w:hanging="420"/>
      </w:pPr>
      <w:rPr>
        <w:rFonts w:ascii="Wingdings" w:hAnsi="Wingdings" w:hint="default"/>
      </w:rPr>
    </w:lvl>
    <w:lvl w:ilvl="7">
      <w:start w:val="1"/>
      <w:numFmt w:val="bullet"/>
      <w:lvlText w:val=""/>
      <w:lvlJc w:val="left"/>
      <w:pPr>
        <w:tabs>
          <w:tab w:val="num" w:pos="3936"/>
        </w:tabs>
        <w:ind w:left="3936" w:hanging="420"/>
      </w:pPr>
      <w:rPr>
        <w:rFonts w:ascii="Wingdings" w:hAnsi="Wingdings" w:hint="default"/>
      </w:rPr>
    </w:lvl>
    <w:lvl w:ilvl="8">
      <w:start w:val="1"/>
      <w:numFmt w:val="bullet"/>
      <w:lvlText w:val=""/>
      <w:lvlJc w:val="left"/>
      <w:pPr>
        <w:tabs>
          <w:tab w:val="num" w:pos="4356"/>
        </w:tabs>
        <w:ind w:left="4356" w:hanging="420"/>
      </w:pPr>
      <w:rPr>
        <w:rFonts w:ascii="Wingdings" w:hAnsi="Wingdings" w:hint="default"/>
      </w:rPr>
    </w:lvl>
  </w:abstractNum>
  <w:abstractNum w:abstractNumId="3" w15:restartNumberingAfterBreak="0">
    <w:nsid w:val="0C9D1134"/>
    <w:multiLevelType w:val="multilevel"/>
    <w:tmpl w:val="42BEEB96"/>
    <w:lvl w:ilvl="0">
      <w:start w:val="1"/>
      <w:numFmt w:val="decimal"/>
      <w:lvlText w:val="%1、"/>
      <w:lvlJc w:val="left"/>
      <w:pPr>
        <w:tabs>
          <w:tab w:val="num" w:pos="585"/>
        </w:tabs>
        <w:ind w:left="585" w:hanging="360"/>
      </w:pPr>
      <w:rPr>
        <w:rFonts w:cs="Times New Roman" w:hint="eastAsia"/>
      </w:rPr>
    </w:lvl>
    <w:lvl w:ilvl="1" w:tentative="1">
      <w:start w:val="1"/>
      <w:numFmt w:val="lowerLetter"/>
      <w:lvlText w:val="%2)"/>
      <w:lvlJc w:val="left"/>
      <w:pPr>
        <w:tabs>
          <w:tab w:val="num" w:pos="1065"/>
        </w:tabs>
        <w:ind w:left="1065" w:hanging="420"/>
      </w:pPr>
      <w:rPr>
        <w:rFonts w:cs="Times New Roman"/>
      </w:rPr>
    </w:lvl>
    <w:lvl w:ilvl="2" w:tentative="1">
      <w:start w:val="1"/>
      <w:numFmt w:val="lowerRoman"/>
      <w:lvlText w:val="%3."/>
      <w:lvlJc w:val="right"/>
      <w:pPr>
        <w:tabs>
          <w:tab w:val="num" w:pos="1485"/>
        </w:tabs>
        <w:ind w:left="1485" w:hanging="420"/>
      </w:pPr>
      <w:rPr>
        <w:rFonts w:cs="Times New Roman"/>
      </w:rPr>
    </w:lvl>
    <w:lvl w:ilvl="3" w:tentative="1">
      <w:start w:val="1"/>
      <w:numFmt w:val="decimal"/>
      <w:lvlText w:val="%4."/>
      <w:lvlJc w:val="left"/>
      <w:pPr>
        <w:tabs>
          <w:tab w:val="num" w:pos="1905"/>
        </w:tabs>
        <w:ind w:left="1905" w:hanging="420"/>
      </w:pPr>
      <w:rPr>
        <w:rFonts w:cs="Times New Roman"/>
      </w:rPr>
    </w:lvl>
    <w:lvl w:ilvl="4" w:tentative="1">
      <w:start w:val="1"/>
      <w:numFmt w:val="lowerLetter"/>
      <w:lvlText w:val="%5)"/>
      <w:lvlJc w:val="left"/>
      <w:pPr>
        <w:tabs>
          <w:tab w:val="num" w:pos="2325"/>
        </w:tabs>
        <w:ind w:left="2325" w:hanging="420"/>
      </w:pPr>
      <w:rPr>
        <w:rFonts w:cs="Times New Roman"/>
      </w:rPr>
    </w:lvl>
    <w:lvl w:ilvl="5" w:tentative="1">
      <w:start w:val="1"/>
      <w:numFmt w:val="lowerRoman"/>
      <w:lvlText w:val="%6."/>
      <w:lvlJc w:val="right"/>
      <w:pPr>
        <w:tabs>
          <w:tab w:val="num" w:pos="2745"/>
        </w:tabs>
        <w:ind w:left="2745" w:hanging="420"/>
      </w:pPr>
      <w:rPr>
        <w:rFonts w:cs="Times New Roman"/>
      </w:rPr>
    </w:lvl>
    <w:lvl w:ilvl="6" w:tentative="1">
      <w:start w:val="1"/>
      <w:numFmt w:val="decimal"/>
      <w:lvlText w:val="%7."/>
      <w:lvlJc w:val="left"/>
      <w:pPr>
        <w:tabs>
          <w:tab w:val="num" w:pos="3165"/>
        </w:tabs>
        <w:ind w:left="3165" w:hanging="420"/>
      </w:pPr>
      <w:rPr>
        <w:rFonts w:cs="Times New Roman"/>
      </w:rPr>
    </w:lvl>
    <w:lvl w:ilvl="7" w:tentative="1">
      <w:start w:val="1"/>
      <w:numFmt w:val="lowerLetter"/>
      <w:lvlText w:val="%8)"/>
      <w:lvlJc w:val="left"/>
      <w:pPr>
        <w:tabs>
          <w:tab w:val="num" w:pos="3585"/>
        </w:tabs>
        <w:ind w:left="3585" w:hanging="420"/>
      </w:pPr>
      <w:rPr>
        <w:rFonts w:cs="Times New Roman"/>
      </w:rPr>
    </w:lvl>
    <w:lvl w:ilvl="8" w:tentative="1">
      <w:start w:val="1"/>
      <w:numFmt w:val="lowerRoman"/>
      <w:lvlText w:val="%9."/>
      <w:lvlJc w:val="right"/>
      <w:pPr>
        <w:tabs>
          <w:tab w:val="num" w:pos="4005"/>
        </w:tabs>
        <w:ind w:left="4005" w:hanging="420"/>
      </w:pPr>
      <w:rPr>
        <w:rFonts w:cs="Times New Roman"/>
      </w:rPr>
    </w:lvl>
  </w:abstractNum>
  <w:abstractNum w:abstractNumId="4" w15:restartNumberingAfterBreak="0">
    <w:nsid w:val="135716F7"/>
    <w:multiLevelType w:val="hybridMultilevel"/>
    <w:tmpl w:val="98DCD484"/>
    <w:lvl w:ilvl="0" w:tplc="E4D8F8F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F851F9"/>
    <w:multiLevelType w:val="multilevel"/>
    <w:tmpl w:val="B06A6730"/>
    <w:lvl w:ilvl="0">
      <w:start w:val="1"/>
      <w:numFmt w:val="decimal"/>
      <w:lvlText w:val="%1、"/>
      <w:lvlJc w:val="left"/>
      <w:pPr>
        <w:tabs>
          <w:tab w:val="num" w:pos="585"/>
        </w:tabs>
        <w:ind w:left="585" w:hanging="360"/>
      </w:pPr>
      <w:rPr>
        <w:rFonts w:cs="Times New Roman" w:hint="eastAsia"/>
      </w:rPr>
    </w:lvl>
    <w:lvl w:ilvl="1" w:tentative="1">
      <w:start w:val="1"/>
      <w:numFmt w:val="lowerLetter"/>
      <w:lvlText w:val="%2)"/>
      <w:lvlJc w:val="left"/>
      <w:pPr>
        <w:tabs>
          <w:tab w:val="num" w:pos="1065"/>
        </w:tabs>
        <w:ind w:left="1065" w:hanging="420"/>
      </w:pPr>
      <w:rPr>
        <w:rFonts w:cs="Times New Roman"/>
      </w:rPr>
    </w:lvl>
    <w:lvl w:ilvl="2" w:tentative="1">
      <w:start w:val="1"/>
      <w:numFmt w:val="lowerRoman"/>
      <w:lvlText w:val="%3."/>
      <w:lvlJc w:val="right"/>
      <w:pPr>
        <w:tabs>
          <w:tab w:val="num" w:pos="1485"/>
        </w:tabs>
        <w:ind w:left="1485" w:hanging="420"/>
      </w:pPr>
      <w:rPr>
        <w:rFonts w:cs="Times New Roman"/>
      </w:rPr>
    </w:lvl>
    <w:lvl w:ilvl="3" w:tentative="1">
      <w:start w:val="1"/>
      <w:numFmt w:val="decimal"/>
      <w:lvlText w:val="%4."/>
      <w:lvlJc w:val="left"/>
      <w:pPr>
        <w:tabs>
          <w:tab w:val="num" w:pos="1905"/>
        </w:tabs>
        <w:ind w:left="1905" w:hanging="420"/>
      </w:pPr>
      <w:rPr>
        <w:rFonts w:cs="Times New Roman"/>
      </w:rPr>
    </w:lvl>
    <w:lvl w:ilvl="4" w:tentative="1">
      <w:start w:val="1"/>
      <w:numFmt w:val="lowerLetter"/>
      <w:lvlText w:val="%5)"/>
      <w:lvlJc w:val="left"/>
      <w:pPr>
        <w:tabs>
          <w:tab w:val="num" w:pos="2325"/>
        </w:tabs>
        <w:ind w:left="2325" w:hanging="420"/>
      </w:pPr>
      <w:rPr>
        <w:rFonts w:cs="Times New Roman"/>
      </w:rPr>
    </w:lvl>
    <w:lvl w:ilvl="5" w:tentative="1">
      <w:start w:val="1"/>
      <w:numFmt w:val="lowerRoman"/>
      <w:lvlText w:val="%6."/>
      <w:lvlJc w:val="right"/>
      <w:pPr>
        <w:tabs>
          <w:tab w:val="num" w:pos="2745"/>
        </w:tabs>
        <w:ind w:left="2745" w:hanging="420"/>
      </w:pPr>
      <w:rPr>
        <w:rFonts w:cs="Times New Roman"/>
      </w:rPr>
    </w:lvl>
    <w:lvl w:ilvl="6" w:tentative="1">
      <w:start w:val="1"/>
      <w:numFmt w:val="decimal"/>
      <w:lvlText w:val="%7."/>
      <w:lvlJc w:val="left"/>
      <w:pPr>
        <w:tabs>
          <w:tab w:val="num" w:pos="3165"/>
        </w:tabs>
        <w:ind w:left="3165" w:hanging="420"/>
      </w:pPr>
      <w:rPr>
        <w:rFonts w:cs="Times New Roman"/>
      </w:rPr>
    </w:lvl>
    <w:lvl w:ilvl="7" w:tentative="1">
      <w:start w:val="1"/>
      <w:numFmt w:val="lowerLetter"/>
      <w:lvlText w:val="%8)"/>
      <w:lvlJc w:val="left"/>
      <w:pPr>
        <w:tabs>
          <w:tab w:val="num" w:pos="3585"/>
        </w:tabs>
        <w:ind w:left="3585" w:hanging="420"/>
      </w:pPr>
      <w:rPr>
        <w:rFonts w:cs="Times New Roman"/>
      </w:rPr>
    </w:lvl>
    <w:lvl w:ilvl="8" w:tentative="1">
      <w:start w:val="1"/>
      <w:numFmt w:val="lowerRoman"/>
      <w:lvlText w:val="%9."/>
      <w:lvlJc w:val="right"/>
      <w:pPr>
        <w:tabs>
          <w:tab w:val="num" w:pos="4005"/>
        </w:tabs>
        <w:ind w:left="4005" w:hanging="420"/>
      </w:pPr>
      <w:rPr>
        <w:rFonts w:cs="Times New Roman"/>
      </w:rPr>
    </w:lvl>
  </w:abstractNum>
  <w:abstractNum w:abstractNumId="6" w15:restartNumberingAfterBreak="0">
    <w:nsid w:val="169A3798"/>
    <w:multiLevelType w:val="singleLevel"/>
    <w:tmpl w:val="0EBA3C72"/>
    <w:lvl w:ilvl="0">
      <w:start w:val="1"/>
      <w:numFmt w:val="japaneseCounting"/>
      <w:lvlText w:val="%1、"/>
      <w:lvlJc w:val="left"/>
      <w:pPr>
        <w:tabs>
          <w:tab w:val="num" w:pos="840"/>
        </w:tabs>
        <w:ind w:left="840" w:hanging="420"/>
      </w:pPr>
      <w:rPr>
        <w:rFonts w:hint="eastAsia"/>
      </w:rPr>
    </w:lvl>
  </w:abstractNum>
  <w:abstractNum w:abstractNumId="7" w15:restartNumberingAfterBreak="0">
    <w:nsid w:val="1E067C18"/>
    <w:multiLevelType w:val="hybridMultilevel"/>
    <w:tmpl w:val="6C94ED9A"/>
    <w:lvl w:ilvl="0" w:tplc="E5EACA3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76537E"/>
    <w:multiLevelType w:val="hybridMultilevel"/>
    <w:tmpl w:val="66A2C88A"/>
    <w:lvl w:ilvl="0" w:tplc="3F1A41E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9" w15:restartNumberingAfterBreak="0">
    <w:nsid w:val="22D21CEE"/>
    <w:multiLevelType w:val="multilevel"/>
    <w:tmpl w:val="0409001D"/>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992"/>
        </w:tabs>
        <w:ind w:left="992" w:hanging="567"/>
      </w:pPr>
      <w:rPr>
        <w:rFonts w:cs="Times New Roman"/>
      </w:rPr>
    </w:lvl>
    <w:lvl w:ilvl="2">
      <w:start w:val="1"/>
      <w:numFmt w:val="decimal"/>
      <w:lvlText w:val="%1.%2.%3"/>
      <w:lvlJc w:val="left"/>
      <w:pPr>
        <w:tabs>
          <w:tab w:val="num" w:pos="1931"/>
        </w:tabs>
        <w:ind w:left="1418" w:hanging="567"/>
      </w:pPr>
      <w:rPr>
        <w:rFonts w:cs="Times New Roman"/>
      </w:rPr>
    </w:lvl>
    <w:lvl w:ilvl="3">
      <w:start w:val="1"/>
      <w:numFmt w:val="decimal"/>
      <w:lvlText w:val="%1.%2.%3.%4"/>
      <w:lvlJc w:val="left"/>
      <w:pPr>
        <w:tabs>
          <w:tab w:val="num" w:pos="2716"/>
        </w:tabs>
        <w:ind w:left="1984" w:hanging="708"/>
      </w:pPr>
      <w:rPr>
        <w:rFonts w:cs="Times New Roman"/>
      </w:rPr>
    </w:lvl>
    <w:lvl w:ilvl="4">
      <w:start w:val="1"/>
      <w:numFmt w:val="decimal"/>
      <w:lvlText w:val="%1.%2.%3.%4.%5"/>
      <w:lvlJc w:val="left"/>
      <w:pPr>
        <w:tabs>
          <w:tab w:val="num" w:pos="3501"/>
        </w:tabs>
        <w:ind w:left="2551" w:hanging="850"/>
      </w:pPr>
      <w:rPr>
        <w:rFonts w:cs="Times New Roman"/>
      </w:rPr>
    </w:lvl>
    <w:lvl w:ilvl="5">
      <w:start w:val="1"/>
      <w:numFmt w:val="decimal"/>
      <w:lvlText w:val="%1.%2.%3.%4.%5.%6"/>
      <w:lvlJc w:val="left"/>
      <w:pPr>
        <w:tabs>
          <w:tab w:val="num" w:pos="3926"/>
        </w:tabs>
        <w:ind w:left="3260" w:hanging="1134"/>
      </w:pPr>
      <w:rPr>
        <w:rFonts w:cs="Times New Roman"/>
      </w:rPr>
    </w:lvl>
    <w:lvl w:ilvl="6">
      <w:start w:val="1"/>
      <w:numFmt w:val="decimal"/>
      <w:lvlText w:val="%1.%2.%3.%4.%5.%6.%7"/>
      <w:lvlJc w:val="left"/>
      <w:pPr>
        <w:tabs>
          <w:tab w:val="num" w:pos="4711"/>
        </w:tabs>
        <w:ind w:left="3827" w:hanging="1276"/>
      </w:pPr>
      <w:rPr>
        <w:rFonts w:cs="Times New Roman"/>
      </w:rPr>
    </w:lvl>
    <w:lvl w:ilvl="7">
      <w:start w:val="1"/>
      <w:numFmt w:val="decimal"/>
      <w:lvlText w:val="%1.%2.%3.%4.%5.%6.%7.%8"/>
      <w:lvlJc w:val="left"/>
      <w:pPr>
        <w:tabs>
          <w:tab w:val="num" w:pos="5496"/>
        </w:tabs>
        <w:ind w:left="4394" w:hanging="1418"/>
      </w:pPr>
      <w:rPr>
        <w:rFonts w:cs="Times New Roman"/>
      </w:rPr>
    </w:lvl>
    <w:lvl w:ilvl="8">
      <w:start w:val="1"/>
      <w:numFmt w:val="decimal"/>
      <w:lvlText w:val="%1.%2.%3.%4.%5.%6.%7.%8.%9"/>
      <w:lvlJc w:val="left"/>
      <w:pPr>
        <w:tabs>
          <w:tab w:val="num" w:pos="6282"/>
        </w:tabs>
        <w:ind w:left="5102" w:hanging="1700"/>
      </w:pPr>
      <w:rPr>
        <w:rFonts w:cs="Times New Roman"/>
      </w:rPr>
    </w:lvl>
  </w:abstractNum>
  <w:abstractNum w:abstractNumId="10" w15:restartNumberingAfterBreak="0">
    <w:nsid w:val="24CF3FD0"/>
    <w:multiLevelType w:val="singleLevel"/>
    <w:tmpl w:val="7C60EE4E"/>
    <w:lvl w:ilvl="0">
      <w:start w:val="1"/>
      <w:numFmt w:val="decimal"/>
      <w:lvlText w:val="%1、"/>
      <w:lvlJc w:val="left"/>
      <w:pPr>
        <w:tabs>
          <w:tab w:val="num" w:pos="300"/>
        </w:tabs>
        <w:ind w:left="300" w:hanging="300"/>
      </w:pPr>
      <w:rPr>
        <w:rFonts w:hint="eastAsia"/>
      </w:rPr>
    </w:lvl>
  </w:abstractNum>
  <w:abstractNum w:abstractNumId="11" w15:restartNumberingAfterBreak="0">
    <w:nsid w:val="26750A43"/>
    <w:multiLevelType w:val="singleLevel"/>
    <w:tmpl w:val="9C1A0C0A"/>
    <w:lvl w:ilvl="0">
      <w:start w:val="1"/>
      <w:numFmt w:val="decimal"/>
      <w:lvlText w:val="%1、"/>
      <w:lvlJc w:val="left"/>
      <w:pPr>
        <w:tabs>
          <w:tab w:val="num" w:pos="324"/>
        </w:tabs>
        <w:ind w:left="324" w:hanging="324"/>
      </w:pPr>
      <w:rPr>
        <w:rFonts w:cs="Times New Roman" w:hint="eastAsia"/>
      </w:rPr>
    </w:lvl>
  </w:abstractNum>
  <w:abstractNum w:abstractNumId="12" w15:restartNumberingAfterBreak="0">
    <w:nsid w:val="273E3EC9"/>
    <w:multiLevelType w:val="hybridMultilevel"/>
    <w:tmpl w:val="FC501146"/>
    <w:lvl w:ilvl="0" w:tplc="EBE67662">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C6563BA"/>
    <w:multiLevelType w:val="hybridMultilevel"/>
    <w:tmpl w:val="92A2CEA8"/>
    <w:lvl w:ilvl="0" w:tplc="B5C269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0027B33"/>
    <w:multiLevelType w:val="hybridMultilevel"/>
    <w:tmpl w:val="E18A1680"/>
    <w:lvl w:ilvl="0" w:tplc="16CA8F24">
      <w:start w:val="1"/>
      <w:numFmt w:val="decimal"/>
      <w:lvlText w:val="%1、"/>
      <w:lvlJc w:val="left"/>
      <w:pPr>
        <w:tabs>
          <w:tab w:val="num" w:pos="900"/>
        </w:tabs>
        <w:ind w:left="900" w:hanging="720"/>
      </w:pPr>
      <w:rPr>
        <w:rFonts w:ascii="SimHei" w:eastAsia="SimHei" w:hAnsi="Times New Roman" w:cs="Times New Roman" w:hint="default"/>
        <w:sz w:val="32"/>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15" w15:restartNumberingAfterBreak="0">
    <w:nsid w:val="32856520"/>
    <w:multiLevelType w:val="multilevel"/>
    <w:tmpl w:val="8D568A76"/>
    <w:lvl w:ilvl="0">
      <w:start w:val="2"/>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6" w15:restartNumberingAfterBreak="0">
    <w:nsid w:val="34DE77C0"/>
    <w:multiLevelType w:val="singleLevel"/>
    <w:tmpl w:val="7F6A73FA"/>
    <w:lvl w:ilvl="0">
      <w:start w:val="1"/>
      <w:numFmt w:val="decimal"/>
      <w:lvlText w:val="（%1）"/>
      <w:lvlJc w:val="left"/>
      <w:pPr>
        <w:tabs>
          <w:tab w:val="num" w:pos="1065"/>
        </w:tabs>
        <w:ind w:left="1065" w:hanging="600"/>
      </w:pPr>
      <w:rPr>
        <w:rFonts w:hint="eastAsia"/>
      </w:rPr>
    </w:lvl>
  </w:abstractNum>
  <w:abstractNum w:abstractNumId="17" w15:restartNumberingAfterBreak="0">
    <w:nsid w:val="3BB83B1E"/>
    <w:multiLevelType w:val="multilevel"/>
    <w:tmpl w:val="E18A1680"/>
    <w:lvl w:ilvl="0">
      <w:start w:val="1"/>
      <w:numFmt w:val="decimal"/>
      <w:lvlText w:val="%1、"/>
      <w:lvlJc w:val="left"/>
      <w:pPr>
        <w:tabs>
          <w:tab w:val="num" w:pos="900"/>
        </w:tabs>
        <w:ind w:left="900" w:hanging="720"/>
      </w:pPr>
      <w:rPr>
        <w:rFonts w:ascii="SimHei" w:eastAsia="SimHei" w:hAnsi="Times New Roman" w:cs="Times New Roman" w:hint="default"/>
        <w:sz w:val="32"/>
      </w:rPr>
    </w:lvl>
    <w:lvl w:ilvl="1">
      <w:start w:val="1"/>
      <w:numFmt w:val="lowerLetter"/>
      <w:lvlText w:val="%2)"/>
      <w:lvlJc w:val="left"/>
      <w:pPr>
        <w:tabs>
          <w:tab w:val="num" w:pos="1020"/>
        </w:tabs>
        <w:ind w:left="1020" w:hanging="420"/>
      </w:pPr>
    </w:lvl>
    <w:lvl w:ilvl="2">
      <w:start w:val="1"/>
      <w:numFmt w:val="lowerRoman"/>
      <w:lvlText w:val="%3."/>
      <w:lvlJc w:val="right"/>
      <w:pPr>
        <w:tabs>
          <w:tab w:val="num" w:pos="1440"/>
        </w:tabs>
        <w:ind w:left="1440" w:hanging="420"/>
      </w:pPr>
    </w:lvl>
    <w:lvl w:ilvl="3">
      <w:start w:val="1"/>
      <w:numFmt w:val="decimal"/>
      <w:lvlText w:val="%4."/>
      <w:lvlJc w:val="left"/>
      <w:pPr>
        <w:tabs>
          <w:tab w:val="num" w:pos="1860"/>
        </w:tabs>
        <w:ind w:left="1860" w:hanging="420"/>
      </w:pPr>
    </w:lvl>
    <w:lvl w:ilvl="4">
      <w:start w:val="1"/>
      <w:numFmt w:val="lowerLetter"/>
      <w:lvlText w:val="%5)"/>
      <w:lvlJc w:val="left"/>
      <w:pPr>
        <w:tabs>
          <w:tab w:val="num" w:pos="2280"/>
        </w:tabs>
        <w:ind w:left="2280" w:hanging="420"/>
      </w:pPr>
    </w:lvl>
    <w:lvl w:ilvl="5">
      <w:start w:val="1"/>
      <w:numFmt w:val="lowerRoman"/>
      <w:lvlText w:val="%6."/>
      <w:lvlJc w:val="right"/>
      <w:pPr>
        <w:tabs>
          <w:tab w:val="num" w:pos="2700"/>
        </w:tabs>
        <w:ind w:left="2700" w:hanging="420"/>
      </w:pPr>
    </w:lvl>
    <w:lvl w:ilvl="6">
      <w:start w:val="1"/>
      <w:numFmt w:val="decimal"/>
      <w:lvlText w:val="%7."/>
      <w:lvlJc w:val="left"/>
      <w:pPr>
        <w:tabs>
          <w:tab w:val="num" w:pos="3120"/>
        </w:tabs>
        <w:ind w:left="3120" w:hanging="420"/>
      </w:pPr>
    </w:lvl>
    <w:lvl w:ilvl="7">
      <w:start w:val="1"/>
      <w:numFmt w:val="lowerLetter"/>
      <w:lvlText w:val="%8)"/>
      <w:lvlJc w:val="left"/>
      <w:pPr>
        <w:tabs>
          <w:tab w:val="num" w:pos="3540"/>
        </w:tabs>
        <w:ind w:left="3540" w:hanging="420"/>
      </w:pPr>
    </w:lvl>
    <w:lvl w:ilvl="8">
      <w:start w:val="1"/>
      <w:numFmt w:val="lowerRoman"/>
      <w:lvlText w:val="%9."/>
      <w:lvlJc w:val="right"/>
      <w:pPr>
        <w:tabs>
          <w:tab w:val="num" w:pos="3960"/>
        </w:tabs>
        <w:ind w:left="3960" w:hanging="420"/>
      </w:pPr>
    </w:lvl>
  </w:abstractNum>
  <w:abstractNum w:abstractNumId="18" w15:restartNumberingAfterBreak="0">
    <w:nsid w:val="41CA133F"/>
    <w:multiLevelType w:val="singleLevel"/>
    <w:tmpl w:val="30A24134"/>
    <w:lvl w:ilvl="0">
      <w:start w:val="1"/>
      <w:numFmt w:val="decimal"/>
      <w:lvlText w:val="（%1）"/>
      <w:lvlJc w:val="left"/>
      <w:pPr>
        <w:tabs>
          <w:tab w:val="num" w:pos="960"/>
        </w:tabs>
        <w:ind w:left="960" w:hanging="600"/>
      </w:pPr>
      <w:rPr>
        <w:rFonts w:hint="eastAsia"/>
      </w:rPr>
    </w:lvl>
  </w:abstractNum>
  <w:abstractNum w:abstractNumId="19" w15:restartNumberingAfterBreak="0">
    <w:nsid w:val="4212649A"/>
    <w:multiLevelType w:val="hybridMultilevel"/>
    <w:tmpl w:val="8E5C0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EBE0825"/>
    <w:multiLevelType w:val="hybridMultilevel"/>
    <w:tmpl w:val="A2229AAE"/>
    <w:lvl w:ilvl="0" w:tplc="814CA6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FE014C5"/>
    <w:multiLevelType w:val="multilevel"/>
    <w:tmpl w:val="0409001D"/>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992"/>
        </w:tabs>
        <w:ind w:left="992" w:hanging="567"/>
      </w:pPr>
      <w:rPr>
        <w:rFonts w:cs="Times New Roman"/>
      </w:rPr>
    </w:lvl>
    <w:lvl w:ilvl="2">
      <w:start w:val="1"/>
      <w:numFmt w:val="decimal"/>
      <w:lvlText w:val="%1.%2.%3"/>
      <w:lvlJc w:val="left"/>
      <w:pPr>
        <w:tabs>
          <w:tab w:val="num" w:pos="1931"/>
        </w:tabs>
        <w:ind w:left="1418" w:hanging="567"/>
      </w:pPr>
      <w:rPr>
        <w:rFonts w:cs="Times New Roman"/>
      </w:rPr>
    </w:lvl>
    <w:lvl w:ilvl="3">
      <w:start w:val="1"/>
      <w:numFmt w:val="decimal"/>
      <w:lvlText w:val="%1.%2.%3.%4"/>
      <w:lvlJc w:val="left"/>
      <w:pPr>
        <w:tabs>
          <w:tab w:val="num" w:pos="2716"/>
        </w:tabs>
        <w:ind w:left="1984" w:hanging="708"/>
      </w:pPr>
      <w:rPr>
        <w:rFonts w:cs="Times New Roman"/>
      </w:rPr>
    </w:lvl>
    <w:lvl w:ilvl="4">
      <w:start w:val="1"/>
      <w:numFmt w:val="decimal"/>
      <w:lvlText w:val="%1.%2.%3.%4.%5"/>
      <w:lvlJc w:val="left"/>
      <w:pPr>
        <w:tabs>
          <w:tab w:val="num" w:pos="3501"/>
        </w:tabs>
        <w:ind w:left="2551" w:hanging="850"/>
      </w:pPr>
      <w:rPr>
        <w:rFonts w:cs="Times New Roman"/>
      </w:rPr>
    </w:lvl>
    <w:lvl w:ilvl="5">
      <w:start w:val="1"/>
      <w:numFmt w:val="decimal"/>
      <w:lvlText w:val="%1.%2.%3.%4.%5.%6"/>
      <w:lvlJc w:val="left"/>
      <w:pPr>
        <w:tabs>
          <w:tab w:val="num" w:pos="3926"/>
        </w:tabs>
        <w:ind w:left="3260" w:hanging="1134"/>
      </w:pPr>
      <w:rPr>
        <w:rFonts w:cs="Times New Roman"/>
      </w:rPr>
    </w:lvl>
    <w:lvl w:ilvl="6">
      <w:start w:val="1"/>
      <w:numFmt w:val="decimal"/>
      <w:lvlText w:val="%1.%2.%3.%4.%5.%6.%7"/>
      <w:lvlJc w:val="left"/>
      <w:pPr>
        <w:tabs>
          <w:tab w:val="num" w:pos="4711"/>
        </w:tabs>
        <w:ind w:left="3827" w:hanging="1276"/>
      </w:pPr>
      <w:rPr>
        <w:rFonts w:cs="Times New Roman"/>
      </w:rPr>
    </w:lvl>
    <w:lvl w:ilvl="7">
      <w:start w:val="1"/>
      <w:numFmt w:val="decimal"/>
      <w:lvlText w:val="%1.%2.%3.%4.%5.%6.%7.%8"/>
      <w:lvlJc w:val="left"/>
      <w:pPr>
        <w:tabs>
          <w:tab w:val="num" w:pos="5496"/>
        </w:tabs>
        <w:ind w:left="4394" w:hanging="1418"/>
      </w:pPr>
      <w:rPr>
        <w:rFonts w:cs="Times New Roman"/>
      </w:rPr>
    </w:lvl>
    <w:lvl w:ilvl="8">
      <w:start w:val="1"/>
      <w:numFmt w:val="decimal"/>
      <w:lvlText w:val="%1.%2.%3.%4.%5.%6.%7.%8.%9"/>
      <w:lvlJc w:val="left"/>
      <w:pPr>
        <w:tabs>
          <w:tab w:val="num" w:pos="6282"/>
        </w:tabs>
        <w:ind w:left="5102" w:hanging="1700"/>
      </w:pPr>
      <w:rPr>
        <w:rFonts w:cs="Times New Roman"/>
      </w:rPr>
    </w:lvl>
  </w:abstractNum>
  <w:abstractNum w:abstractNumId="22" w15:restartNumberingAfterBreak="0">
    <w:nsid w:val="503B3611"/>
    <w:multiLevelType w:val="singleLevel"/>
    <w:tmpl w:val="BAD86092"/>
    <w:lvl w:ilvl="0">
      <w:start w:val="1"/>
      <w:numFmt w:val="japaneseCounting"/>
      <w:lvlText w:val="(%1)"/>
      <w:lvlJc w:val="left"/>
      <w:pPr>
        <w:tabs>
          <w:tab w:val="num" w:pos="456"/>
        </w:tabs>
        <w:ind w:left="456" w:hanging="456"/>
      </w:pPr>
      <w:rPr>
        <w:rFonts w:cs="Times New Roman" w:hint="eastAsia"/>
      </w:rPr>
    </w:lvl>
  </w:abstractNum>
  <w:abstractNum w:abstractNumId="23" w15:restartNumberingAfterBreak="0">
    <w:nsid w:val="50EA6A2E"/>
    <w:multiLevelType w:val="singleLevel"/>
    <w:tmpl w:val="8376CB38"/>
    <w:lvl w:ilvl="0">
      <w:start w:val="1"/>
      <w:numFmt w:val="decimal"/>
      <w:lvlText w:val="（%1）"/>
      <w:lvlJc w:val="left"/>
      <w:pPr>
        <w:tabs>
          <w:tab w:val="num" w:pos="960"/>
        </w:tabs>
        <w:ind w:left="960" w:hanging="600"/>
      </w:pPr>
      <w:rPr>
        <w:rFonts w:hint="eastAsia"/>
      </w:rPr>
    </w:lvl>
  </w:abstractNum>
  <w:abstractNum w:abstractNumId="24" w15:restartNumberingAfterBreak="0">
    <w:nsid w:val="51480392"/>
    <w:multiLevelType w:val="multilevel"/>
    <w:tmpl w:val="885EE15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ascii="Arial" w:hAnsi="Arial" w:cs="Times New Roman" w:hint="default"/>
        <w:b w:val="0"/>
        <w:i w:val="0"/>
        <w:sz w:val="24"/>
      </w:rPr>
    </w:lvl>
    <w:lvl w:ilvl="3">
      <w:start w:val="1"/>
      <w:numFmt w:val="decimal"/>
      <w:lvlText w:val="%1.%2.%3.%4."/>
      <w:lvlJc w:val="left"/>
      <w:pPr>
        <w:tabs>
          <w:tab w:val="num" w:pos="851"/>
        </w:tabs>
        <w:ind w:left="851" w:hanging="851"/>
      </w:pPr>
      <w:rPr>
        <w:rFonts w:ascii="Arial" w:hAnsi="Arial" w:cs="Times New Roman" w:hint="default"/>
        <w:b w:val="0"/>
        <w:i w:val="0"/>
        <w:sz w:val="24"/>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5" w15:restartNumberingAfterBreak="0">
    <w:nsid w:val="537F04C0"/>
    <w:multiLevelType w:val="hybridMultilevel"/>
    <w:tmpl w:val="F0A0E6BE"/>
    <w:lvl w:ilvl="0" w:tplc="9006C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826122"/>
    <w:multiLevelType w:val="multilevel"/>
    <w:tmpl w:val="00000000"/>
    <w:lvl w:ilvl="0">
      <w:start w:val="1"/>
      <w:numFmt w:val="bullet"/>
      <w:lvlText w:val=""/>
      <w:lvlJc w:val="left"/>
      <w:pPr>
        <w:tabs>
          <w:tab w:val="num" w:pos="996"/>
        </w:tabs>
        <w:ind w:left="996" w:hanging="420"/>
      </w:pPr>
      <w:rPr>
        <w:rFonts w:ascii="Wingdings" w:hAnsi="Wingdings" w:hint="default"/>
      </w:rPr>
    </w:lvl>
    <w:lvl w:ilvl="1">
      <w:start w:val="1"/>
      <w:numFmt w:val="bullet"/>
      <w:lvlText w:val=""/>
      <w:lvlJc w:val="left"/>
      <w:pPr>
        <w:tabs>
          <w:tab w:val="num" w:pos="1416"/>
        </w:tabs>
        <w:ind w:left="1416" w:hanging="420"/>
      </w:pPr>
      <w:rPr>
        <w:rFonts w:ascii="Wingdings" w:hAnsi="Wingdings" w:hint="default"/>
      </w:rPr>
    </w:lvl>
    <w:lvl w:ilvl="2">
      <w:start w:val="1"/>
      <w:numFmt w:val="bullet"/>
      <w:lvlText w:val=""/>
      <w:lvlJc w:val="left"/>
      <w:pPr>
        <w:tabs>
          <w:tab w:val="num" w:pos="1836"/>
        </w:tabs>
        <w:ind w:left="1836" w:hanging="420"/>
      </w:pPr>
      <w:rPr>
        <w:rFonts w:ascii="Wingdings" w:hAnsi="Wingdings" w:hint="default"/>
      </w:rPr>
    </w:lvl>
    <w:lvl w:ilvl="3">
      <w:start w:val="1"/>
      <w:numFmt w:val="bullet"/>
      <w:lvlText w:val=""/>
      <w:lvlJc w:val="left"/>
      <w:pPr>
        <w:tabs>
          <w:tab w:val="num" w:pos="2256"/>
        </w:tabs>
        <w:ind w:left="2256" w:hanging="420"/>
      </w:pPr>
      <w:rPr>
        <w:rFonts w:ascii="Wingdings" w:hAnsi="Wingdings" w:hint="default"/>
      </w:rPr>
    </w:lvl>
    <w:lvl w:ilvl="4">
      <w:start w:val="1"/>
      <w:numFmt w:val="bullet"/>
      <w:lvlText w:val=""/>
      <w:lvlJc w:val="left"/>
      <w:pPr>
        <w:tabs>
          <w:tab w:val="num" w:pos="2676"/>
        </w:tabs>
        <w:ind w:left="2676" w:hanging="420"/>
      </w:pPr>
      <w:rPr>
        <w:rFonts w:ascii="Wingdings" w:hAnsi="Wingdings" w:hint="default"/>
      </w:rPr>
    </w:lvl>
    <w:lvl w:ilvl="5">
      <w:start w:val="1"/>
      <w:numFmt w:val="bullet"/>
      <w:lvlText w:val=""/>
      <w:lvlJc w:val="left"/>
      <w:pPr>
        <w:tabs>
          <w:tab w:val="num" w:pos="3096"/>
        </w:tabs>
        <w:ind w:left="3096" w:hanging="420"/>
      </w:pPr>
      <w:rPr>
        <w:rFonts w:ascii="Wingdings" w:hAnsi="Wingdings" w:hint="default"/>
      </w:rPr>
    </w:lvl>
    <w:lvl w:ilvl="6">
      <w:start w:val="1"/>
      <w:numFmt w:val="bullet"/>
      <w:lvlText w:val=""/>
      <w:lvlJc w:val="left"/>
      <w:pPr>
        <w:tabs>
          <w:tab w:val="num" w:pos="3516"/>
        </w:tabs>
        <w:ind w:left="3516" w:hanging="420"/>
      </w:pPr>
      <w:rPr>
        <w:rFonts w:ascii="Wingdings" w:hAnsi="Wingdings" w:hint="default"/>
      </w:rPr>
    </w:lvl>
    <w:lvl w:ilvl="7">
      <w:start w:val="1"/>
      <w:numFmt w:val="bullet"/>
      <w:lvlText w:val=""/>
      <w:lvlJc w:val="left"/>
      <w:pPr>
        <w:tabs>
          <w:tab w:val="num" w:pos="3936"/>
        </w:tabs>
        <w:ind w:left="3936" w:hanging="420"/>
      </w:pPr>
      <w:rPr>
        <w:rFonts w:ascii="Wingdings" w:hAnsi="Wingdings" w:hint="default"/>
      </w:rPr>
    </w:lvl>
    <w:lvl w:ilvl="8">
      <w:start w:val="1"/>
      <w:numFmt w:val="bullet"/>
      <w:lvlText w:val=""/>
      <w:lvlJc w:val="left"/>
      <w:pPr>
        <w:tabs>
          <w:tab w:val="num" w:pos="4356"/>
        </w:tabs>
        <w:ind w:left="4356" w:hanging="420"/>
      </w:pPr>
      <w:rPr>
        <w:rFonts w:ascii="Wingdings" w:hAnsi="Wingdings" w:hint="default"/>
      </w:rPr>
    </w:lvl>
  </w:abstractNum>
  <w:abstractNum w:abstractNumId="27" w15:restartNumberingAfterBreak="0">
    <w:nsid w:val="53B752A5"/>
    <w:multiLevelType w:val="multilevel"/>
    <w:tmpl w:val="885EE15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ascii="Arial" w:hAnsi="Arial" w:cs="Times New Roman" w:hint="default"/>
        <w:b w:val="0"/>
        <w:i w:val="0"/>
        <w:sz w:val="24"/>
      </w:rPr>
    </w:lvl>
    <w:lvl w:ilvl="3">
      <w:start w:val="1"/>
      <w:numFmt w:val="decimal"/>
      <w:lvlText w:val="%1.%2.%3.%4."/>
      <w:lvlJc w:val="left"/>
      <w:pPr>
        <w:tabs>
          <w:tab w:val="num" w:pos="851"/>
        </w:tabs>
        <w:ind w:left="851" w:hanging="851"/>
      </w:pPr>
      <w:rPr>
        <w:rFonts w:ascii="Arial" w:hAnsi="Arial" w:cs="Times New Roman" w:hint="default"/>
        <w:b w:val="0"/>
        <w:i w:val="0"/>
        <w:sz w:val="24"/>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8" w15:restartNumberingAfterBreak="0">
    <w:nsid w:val="53C202C7"/>
    <w:multiLevelType w:val="hybridMultilevel"/>
    <w:tmpl w:val="C30C49AC"/>
    <w:lvl w:ilvl="0" w:tplc="58F2971E">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A92C4F"/>
    <w:multiLevelType w:val="hybridMultilevel"/>
    <w:tmpl w:val="509E0BF4"/>
    <w:lvl w:ilvl="0" w:tplc="64D8453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7BF1146"/>
    <w:multiLevelType w:val="multilevel"/>
    <w:tmpl w:val="7EA281E8"/>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Restart w:val="0"/>
      <w:lvlText w:val="1.2.%1%2%3."/>
      <w:lvlJc w:val="left"/>
      <w:pPr>
        <w:tabs>
          <w:tab w:val="num" w:pos="1080"/>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31" w15:restartNumberingAfterBreak="0">
    <w:nsid w:val="5A0364B8"/>
    <w:multiLevelType w:val="singleLevel"/>
    <w:tmpl w:val="8C24C016"/>
    <w:lvl w:ilvl="0">
      <w:start w:val="1"/>
      <w:numFmt w:val="decimal"/>
      <w:lvlText w:val="（%1）"/>
      <w:lvlJc w:val="left"/>
      <w:pPr>
        <w:tabs>
          <w:tab w:val="num" w:pos="1050"/>
        </w:tabs>
        <w:ind w:left="1050" w:hanging="585"/>
      </w:pPr>
      <w:rPr>
        <w:rFonts w:hint="eastAsia"/>
      </w:rPr>
    </w:lvl>
  </w:abstractNum>
  <w:abstractNum w:abstractNumId="32" w15:restartNumberingAfterBreak="0">
    <w:nsid w:val="5E9B3CEB"/>
    <w:multiLevelType w:val="hybridMultilevel"/>
    <w:tmpl w:val="8416BFC2"/>
    <w:lvl w:ilvl="0" w:tplc="2E9A519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2D71115"/>
    <w:multiLevelType w:val="multilevel"/>
    <w:tmpl w:val="419429CC"/>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34" w15:restartNumberingAfterBreak="0">
    <w:nsid w:val="63075B0B"/>
    <w:multiLevelType w:val="singleLevel"/>
    <w:tmpl w:val="008C6D9A"/>
    <w:lvl w:ilvl="0">
      <w:start w:val="1"/>
      <w:numFmt w:val="decimal"/>
      <w:lvlText w:val="（%1）"/>
      <w:lvlJc w:val="left"/>
      <w:pPr>
        <w:tabs>
          <w:tab w:val="num" w:pos="1110"/>
        </w:tabs>
        <w:ind w:left="1110" w:hanging="690"/>
      </w:pPr>
      <w:rPr>
        <w:rFonts w:hint="eastAsia"/>
      </w:rPr>
    </w:lvl>
  </w:abstractNum>
  <w:abstractNum w:abstractNumId="35" w15:restartNumberingAfterBreak="0">
    <w:nsid w:val="6B3F15D3"/>
    <w:multiLevelType w:val="hybridMultilevel"/>
    <w:tmpl w:val="04E4DE52"/>
    <w:lvl w:ilvl="0" w:tplc="FFFFFFFF">
      <w:start w:val="1"/>
      <w:numFmt w:val="decimal"/>
      <w:lvlText w:val="%1."/>
      <w:lvlJc w:val="left"/>
      <w:pPr>
        <w:tabs>
          <w:tab w:val="num" w:pos="420"/>
        </w:tabs>
        <w:ind w:left="420" w:hanging="420"/>
      </w:pPr>
      <w:rPr>
        <w:rFonts w:cs="Times New Roman"/>
      </w:rPr>
    </w:lvl>
    <w:lvl w:ilvl="1" w:tplc="FFFFFFFF" w:tentative="1">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36" w15:restartNumberingAfterBreak="0">
    <w:nsid w:val="6CB0780B"/>
    <w:multiLevelType w:val="hybridMultilevel"/>
    <w:tmpl w:val="EFE49F76"/>
    <w:lvl w:ilvl="0" w:tplc="17B28A7E">
      <w:start w:val="1"/>
      <w:numFmt w:val="decimal"/>
      <w:lvlText w:val="%1."/>
      <w:lvlJc w:val="left"/>
      <w:pPr>
        <w:tabs>
          <w:tab w:val="num" w:pos="420"/>
        </w:tabs>
        <w:ind w:left="420" w:hanging="420"/>
      </w:pPr>
      <w:rPr>
        <w:rFonts w:cs="Times New Roman"/>
        <w:b w:val="0"/>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7" w15:restartNumberingAfterBreak="0">
    <w:nsid w:val="6DF23356"/>
    <w:multiLevelType w:val="hybridMultilevel"/>
    <w:tmpl w:val="73D06958"/>
    <w:lvl w:ilvl="0" w:tplc="FFFFFFFF">
      <w:start w:val="1"/>
      <w:numFmt w:val="bullet"/>
      <w:lvlText w:val=""/>
      <w:lvlJc w:val="left"/>
      <w:pPr>
        <w:tabs>
          <w:tab w:val="num" w:pos="996"/>
        </w:tabs>
        <w:ind w:left="996" w:hanging="420"/>
      </w:pPr>
      <w:rPr>
        <w:rFonts w:ascii="Wingdings" w:hAnsi="Wingdings" w:hint="default"/>
      </w:rPr>
    </w:lvl>
    <w:lvl w:ilvl="1" w:tplc="FFFFFFFF" w:tentative="1">
      <w:start w:val="1"/>
      <w:numFmt w:val="bullet"/>
      <w:lvlText w:val=""/>
      <w:lvlJc w:val="left"/>
      <w:pPr>
        <w:tabs>
          <w:tab w:val="num" w:pos="1416"/>
        </w:tabs>
        <w:ind w:left="1416" w:hanging="420"/>
      </w:pPr>
      <w:rPr>
        <w:rFonts w:ascii="Wingdings" w:hAnsi="Wingdings" w:hint="default"/>
      </w:rPr>
    </w:lvl>
    <w:lvl w:ilvl="2" w:tplc="FFFFFFFF" w:tentative="1">
      <w:start w:val="1"/>
      <w:numFmt w:val="bullet"/>
      <w:lvlText w:val=""/>
      <w:lvlJc w:val="left"/>
      <w:pPr>
        <w:tabs>
          <w:tab w:val="num" w:pos="1836"/>
        </w:tabs>
        <w:ind w:left="1836" w:hanging="420"/>
      </w:pPr>
      <w:rPr>
        <w:rFonts w:ascii="Wingdings" w:hAnsi="Wingdings" w:hint="default"/>
      </w:rPr>
    </w:lvl>
    <w:lvl w:ilvl="3" w:tplc="FFFFFFFF" w:tentative="1">
      <w:start w:val="1"/>
      <w:numFmt w:val="bullet"/>
      <w:lvlText w:val=""/>
      <w:lvlJc w:val="left"/>
      <w:pPr>
        <w:tabs>
          <w:tab w:val="num" w:pos="2256"/>
        </w:tabs>
        <w:ind w:left="2256" w:hanging="420"/>
      </w:pPr>
      <w:rPr>
        <w:rFonts w:ascii="Wingdings" w:hAnsi="Wingdings" w:hint="default"/>
      </w:rPr>
    </w:lvl>
    <w:lvl w:ilvl="4" w:tplc="FFFFFFFF" w:tentative="1">
      <w:start w:val="1"/>
      <w:numFmt w:val="bullet"/>
      <w:lvlText w:val=""/>
      <w:lvlJc w:val="left"/>
      <w:pPr>
        <w:tabs>
          <w:tab w:val="num" w:pos="2676"/>
        </w:tabs>
        <w:ind w:left="2676" w:hanging="420"/>
      </w:pPr>
      <w:rPr>
        <w:rFonts w:ascii="Wingdings" w:hAnsi="Wingdings" w:hint="default"/>
      </w:rPr>
    </w:lvl>
    <w:lvl w:ilvl="5" w:tplc="FFFFFFFF" w:tentative="1">
      <w:start w:val="1"/>
      <w:numFmt w:val="bullet"/>
      <w:lvlText w:val=""/>
      <w:lvlJc w:val="left"/>
      <w:pPr>
        <w:tabs>
          <w:tab w:val="num" w:pos="3096"/>
        </w:tabs>
        <w:ind w:left="3096" w:hanging="420"/>
      </w:pPr>
      <w:rPr>
        <w:rFonts w:ascii="Wingdings" w:hAnsi="Wingdings" w:hint="default"/>
      </w:rPr>
    </w:lvl>
    <w:lvl w:ilvl="6" w:tplc="FFFFFFFF" w:tentative="1">
      <w:start w:val="1"/>
      <w:numFmt w:val="bullet"/>
      <w:lvlText w:val=""/>
      <w:lvlJc w:val="left"/>
      <w:pPr>
        <w:tabs>
          <w:tab w:val="num" w:pos="3516"/>
        </w:tabs>
        <w:ind w:left="3516" w:hanging="420"/>
      </w:pPr>
      <w:rPr>
        <w:rFonts w:ascii="Wingdings" w:hAnsi="Wingdings" w:hint="default"/>
      </w:rPr>
    </w:lvl>
    <w:lvl w:ilvl="7" w:tplc="FFFFFFFF" w:tentative="1">
      <w:start w:val="1"/>
      <w:numFmt w:val="bullet"/>
      <w:lvlText w:val=""/>
      <w:lvlJc w:val="left"/>
      <w:pPr>
        <w:tabs>
          <w:tab w:val="num" w:pos="3936"/>
        </w:tabs>
        <w:ind w:left="3936" w:hanging="420"/>
      </w:pPr>
      <w:rPr>
        <w:rFonts w:ascii="Wingdings" w:hAnsi="Wingdings" w:hint="default"/>
      </w:rPr>
    </w:lvl>
    <w:lvl w:ilvl="8" w:tplc="FFFFFFFF" w:tentative="1">
      <w:start w:val="1"/>
      <w:numFmt w:val="bullet"/>
      <w:lvlText w:val=""/>
      <w:lvlJc w:val="left"/>
      <w:pPr>
        <w:tabs>
          <w:tab w:val="num" w:pos="4356"/>
        </w:tabs>
        <w:ind w:left="4356" w:hanging="420"/>
      </w:pPr>
      <w:rPr>
        <w:rFonts w:ascii="Wingdings" w:hAnsi="Wingdings" w:hint="default"/>
      </w:rPr>
    </w:lvl>
  </w:abstractNum>
  <w:abstractNum w:abstractNumId="38" w15:restartNumberingAfterBreak="0">
    <w:nsid w:val="70C7618C"/>
    <w:multiLevelType w:val="singleLevel"/>
    <w:tmpl w:val="11C87CDC"/>
    <w:lvl w:ilvl="0">
      <w:start w:val="1"/>
      <w:numFmt w:val="decimal"/>
      <w:lvlText w:val="%1、"/>
      <w:lvlJc w:val="left"/>
      <w:pPr>
        <w:tabs>
          <w:tab w:val="num" w:pos="312"/>
        </w:tabs>
        <w:ind w:left="312" w:hanging="312"/>
      </w:pPr>
      <w:rPr>
        <w:rFonts w:cs="Times New Roman" w:hint="eastAsia"/>
      </w:rPr>
    </w:lvl>
  </w:abstractNum>
  <w:abstractNum w:abstractNumId="39" w15:restartNumberingAfterBreak="0">
    <w:nsid w:val="717F541F"/>
    <w:multiLevelType w:val="hybridMultilevel"/>
    <w:tmpl w:val="A78A0A9E"/>
    <w:lvl w:ilvl="0" w:tplc="BAC00BEC">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382D45"/>
    <w:multiLevelType w:val="singleLevel"/>
    <w:tmpl w:val="F6D6FFA6"/>
    <w:lvl w:ilvl="0">
      <w:start w:val="1"/>
      <w:numFmt w:val="decimal"/>
      <w:lvlText w:val="（%1）"/>
      <w:lvlJc w:val="left"/>
      <w:pPr>
        <w:tabs>
          <w:tab w:val="num" w:pos="960"/>
        </w:tabs>
        <w:ind w:left="960" w:hanging="600"/>
      </w:pPr>
      <w:rPr>
        <w:rFonts w:hint="eastAsia"/>
      </w:rPr>
    </w:lvl>
  </w:abstractNum>
  <w:abstractNum w:abstractNumId="41" w15:restartNumberingAfterBreak="0">
    <w:nsid w:val="728C3403"/>
    <w:multiLevelType w:val="hybridMultilevel"/>
    <w:tmpl w:val="F30213E8"/>
    <w:lvl w:ilvl="0" w:tplc="3FBEC60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15:restartNumberingAfterBreak="0">
    <w:nsid w:val="748D286C"/>
    <w:multiLevelType w:val="hybridMultilevel"/>
    <w:tmpl w:val="A60EEEC8"/>
    <w:lvl w:ilvl="0" w:tplc="BAC00BEC">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5510266"/>
    <w:multiLevelType w:val="hybridMultilevel"/>
    <w:tmpl w:val="6DC228CE"/>
    <w:lvl w:ilvl="0" w:tplc="91109F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6EF0294"/>
    <w:multiLevelType w:val="hybridMultilevel"/>
    <w:tmpl w:val="9F6C83E0"/>
    <w:lvl w:ilvl="0" w:tplc="BAC00BEC">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1D472D"/>
    <w:multiLevelType w:val="multilevel"/>
    <w:tmpl w:val="1448928E"/>
    <w:lvl w:ilvl="0">
      <w:start w:val="1"/>
      <w:numFmt w:val="japaneseCounting"/>
      <w:lvlText w:val="%1、"/>
      <w:lvlJc w:val="left"/>
      <w:pPr>
        <w:tabs>
          <w:tab w:val="num" w:pos="720"/>
        </w:tabs>
        <w:ind w:left="720" w:hanging="720"/>
      </w:pPr>
      <w:rPr>
        <w:rFonts w:hint="eastAsia"/>
      </w:rPr>
    </w:lvl>
    <w:lvl w:ilvl="1">
      <w:start w:val="1"/>
      <w:numFmt w:val="decimal"/>
      <w:lvlText w:val="%2、"/>
      <w:lvlJc w:val="left"/>
      <w:pPr>
        <w:tabs>
          <w:tab w:val="num" w:pos="1140"/>
        </w:tabs>
        <w:ind w:left="1140" w:hanging="720"/>
      </w:pPr>
      <w:rPr>
        <w:rFonts w:hint="eastAsia"/>
      </w:rPr>
    </w:lvl>
    <w:lvl w:ilvl="2">
      <w:start w:val="1"/>
      <w:numFmt w:val="decimal"/>
      <w:lvlText w:val="%3."/>
      <w:lvlJc w:val="left"/>
      <w:pPr>
        <w:tabs>
          <w:tab w:val="num" w:pos="1260"/>
        </w:tabs>
        <w:ind w:left="1260" w:hanging="420"/>
      </w:pPr>
      <w:rPr>
        <w:rFonts w:hint="default"/>
      </w:rPr>
    </w:lvl>
    <w:lvl w:ilvl="3">
      <w:start w:val="1"/>
      <w:numFmt w:val="decimal"/>
      <w:lvlText w:val="%4．"/>
      <w:lvlJc w:val="left"/>
      <w:pPr>
        <w:tabs>
          <w:tab w:val="num" w:pos="1620"/>
        </w:tabs>
        <w:ind w:left="1620" w:hanging="360"/>
      </w:pPr>
      <w:rPr>
        <w:rFonts w:hint="eastAsia"/>
        <w:b/>
      </w:rPr>
    </w:lvl>
    <w:lvl w:ilvl="4">
      <w:start w:val="2"/>
      <w:numFmt w:val="decimal"/>
      <w:lvlText w:val="%5"/>
      <w:lvlJc w:val="left"/>
      <w:pPr>
        <w:tabs>
          <w:tab w:val="num" w:pos="2040"/>
        </w:tabs>
        <w:ind w:left="2040" w:hanging="360"/>
      </w:pPr>
      <w:rPr>
        <w:rFonts w:hint="eastAsia"/>
        <w:u w:val="none"/>
      </w:r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46" w15:restartNumberingAfterBreak="0">
    <w:nsid w:val="79837121"/>
    <w:multiLevelType w:val="singleLevel"/>
    <w:tmpl w:val="8D464338"/>
    <w:lvl w:ilvl="0">
      <w:start w:val="1"/>
      <w:numFmt w:val="decimal"/>
      <w:lvlText w:val="%1）"/>
      <w:lvlJc w:val="left"/>
      <w:pPr>
        <w:tabs>
          <w:tab w:val="num" w:pos="735"/>
        </w:tabs>
        <w:ind w:left="735" w:hanging="315"/>
      </w:pPr>
      <w:rPr>
        <w:rFonts w:hint="eastAsia"/>
      </w:rPr>
    </w:lvl>
  </w:abstractNum>
  <w:abstractNum w:abstractNumId="47" w15:restartNumberingAfterBreak="0">
    <w:nsid w:val="7A9E560C"/>
    <w:multiLevelType w:val="multilevel"/>
    <w:tmpl w:val="ADF892AA"/>
    <w:lvl w:ilvl="0">
      <w:start w:val="2"/>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48" w15:restartNumberingAfterBreak="0">
    <w:nsid w:val="7D8410FF"/>
    <w:multiLevelType w:val="hybridMultilevel"/>
    <w:tmpl w:val="D5886412"/>
    <w:lvl w:ilvl="0" w:tplc="19BA61E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1660366">
    <w:abstractNumId w:val="18"/>
  </w:num>
  <w:num w:numId="2" w16cid:durableId="711225819">
    <w:abstractNumId w:val="40"/>
  </w:num>
  <w:num w:numId="3" w16cid:durableId="169293645">
    <w:abstractNumId w:val="34"/>
  </w:num>
  <w:num w:numId="4" w16cid:durableId="1147549483">
    <w:abstractNumId w:val="23"/>
  </w:num>
  <w:num w:numId="5" w16cid:durableId="1157306746">
    <w:abstractNumId w:val="31"/>
  </w:num>
  <w:num w:numId="6" w16cid:durableId="1439057756">
    <w:abstractNumId w:val="16"/>
  </w:num>
  <w:num w:numId="7" w16cid:durableId="1835602383">
    <w:abstractNumId w:val="12"/>
  </w:num>
  <w:num w:numId="8" w16cid:durableId="1102339340">
    <w:abstractNumId w:val="8"/>
  </w:num>
  <w:num w:numId="9" w16cid:durableId="1804155609">
    <w:abstractNumId w:val="41"/>
  </w:num>
  <w:num w:numId="10" w16cid:durableId="273488698">
    <w:abstractNumId w:val="29"/>
  </w:num>
  <w:num w:numId="11" w16cid:durableId="634800342">
    <w:abstractNumId w:val="48"/>
  </w:num>
  <w:num w:numId="12" w16cid:durableId="2035497889">
    <w:abstractNumId w:val="32"/>
  </w:num>
  <w:num w:numId="13" w16cid:durableId="659311609">
    <w:abstractNumId w:val="4"/>
  </w:num>
  <w:num w:numId="14" w16cid:durableId="1433277416">
    <w:abstractNumId w:val="10"/>
  </w:num>
  <w:num w:numId="15" w16cid:durableId="856505059">
    <w:abstractNumId w:val="6"/>
  </w:num>
  <w:num w:numId="16" w16cid:durableId="1008217858">
    <w:abstractNumId w:val="46"/>
  </w:num>
  <w:num w:numId="17" w16cid:durableId="188153972">
    <w:abstractNumId w:val="20"/>
  </w:num>
  <w:num w:numId="18" w16cid:durableId="322781621">
    <w:abstractNumId w:val="14"/>
  </w:num>
  <w:num w:numId="19" w16cid:durableId="396246520">
    <w:abstractNumId w:val="36"/>
  </w:num>
  <w:num w:numId="20" w16cid:durableId="1676956285">
    <w:abstractNumId w:val="37"/>
  </w:num>
  <w:num w:numId="21" w16cid:durableId="2065640047">
    <w:abstractNumId w:val="9"/>
  </w:num>
  <w:num w:numId="22" w16cid:durableId="751044895">
    <w:abstractNumId w:val="21"/>
  </w:num>
  <w:num w:numId="23" w16cid:durableId="1828932372">
    <w:abstractNumId w:val="22"/>
  </w:num>
  <w:num w:numId="24" w16cid:durableId="105927892">
    <w:abstractNumId w:val="11"/>
  </w:num>
  <w:num w:numId="25" w16cid:durableId="670840588">
    <w:abstractNumId w:val="38"/>
  </w:num>
  <w:num w:numId="26" w16cid:durableId="1010840756">
    <w:abstractNumId w:val="5"/>
  </w:num>
  <w:num w:numId="27" w16cid:durableId="842359422">
    <w:abstractNumId w:val="3"/>
  </w:num>
  <w:num w:numId="28" w16cid:durableId="2093354152">
    <w:abstractNumId w:val="35"/>
  </w:num>
  <w:num w:numId="29" w16cid:durableId="1096556766">
    <w:abstractNumId w:val="24"/>
  </w:num>
  <w:num w:numId="30" w16cid:durableId="1128276383">
    <w:abstractNumId w:val="47"/>
  </w:num>
  <w:num w:numId="31" w16cid:durableId="825510084">
    <w:abstractNumId w:val="15"/>
  </w:num>
  <w:num w:numId="32" w16cid:durableId="1224565438">
    <w:abstractNumId w:val="30"/>
  </w:num>
  <w:num w:numId="33" w16cid:durableId="1502430383">
    <w:abstractNumId w:val="27"/>
  </w:num>
  <w:num w:numId="34" w16cid:durableId="1267888962">
    <w:abstractNumId w:val="33"/>
  </w:num>
  <w:num w:numId="35" w16cid:durableId="478811090">
    <w:abstractNumId w:val="25"/>
  </w:num>
  <w:num w:numId="36" w16cid:durableId="753626864">
    <w:abstractNumId w:val="45"/>
  </w:num>
  <w:num w:numId="37" w16cid:durableId="353265582">
    <w:abstractNumId w:val="2"/>
  </w:num>
  <w:num w:numId="38" w16cid:durableId="353728194">
    <w:abstractNumId w:val="17"/>
  </w:num>
  <w:num w:numId="39" w16cid:durableId="1915167565">
    <w:abstractNumId w:val="0"/>
  </w:num>
  <w:num w:numId="40" w16cid:durableId="896087692">
    <w:abstractNumId w:val="26"/>
  </w:num>
  <w:num w:numId="41" w16cid:durableId="900747835">
    <w:abstractNumId w:val="28"/>
  </w:num>
  <w:num w:numId="42" w16cid:durableId="1838032325">
    <w:abstractNumId w:val="7"/>
  </w:num>
  <w:num w:numId="43" w16cid:durableId="1901549178">
    <w:abstractNumId w:val="19"/>
  </w:num>
  <w:num w:numId="44" w16cid:durableId="697244050">
    <w:abstractNumId w:val="44"/>
  </w:num>
  <w:num w:numId="45" w16cid:durableId="418210523">
    <w:abstractNumId w:val="42"/>
  </w:num>
  <w:num w:numId="46" w16cid:durableId="1629314163">
    <w:abstractNumId w:val="39"/>
  </w:num>
  <w:num w:numId="47" w16cid:durableId="2050952956">
    <w:abstractNumId w:val="1"/>
  </w:num>
  <w:num w:numId="48" w16cid:durableId="202639066">
    <w:abstractNumId w:val="43"/>
  </w:num>
  <w:num w:numId="49" w16cid:durableId="18416594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E6EE7"/>
    <w:rsid w:val="000E3B60"/>
    <w:rsid w:val="00134D58"/>
    <w:rsid w:val="00155B0E"/>
    <w:rsid w:val="004956B3"/>
    <w:rsid w:val="004D532C"/>
    <w:rsid w:val="00822708"/>
    <w:rsid w:val="00927CBD"/>
    <w:rsid w:val="009F5D31"/>
    <w:rsid w:val="00AE01C3"/>
    <w:rsid w:val="00B01ECF"/>
    <w:rsid w:val="00B30060"/>
    <w:rsid w:val="00BE6EE7"/>
    <w:rsid w:val="00CA6B0C"/>
    <w:rsid w:val="00D81141"/>
    <w:rsid w:val="00E756EE"/>
    <w:rsid w:val="00F3485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52AC1"/>
  <w15:docId w15:val="{C9DA871E-7C44-4299-88E5-CFBEB9177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EE7"/>
    <w:pPr>
      <w:spacing w:line="360" w:lineRule="auto"/>
      <w:ind w:firstLineChars="0" w:firstLine="0"/>
      <w:jc w:val="left"/>
    </w:pPr>
    <w:rPr>
      <w:rFonts w:ascii="Times New Roman" w:eastAsia="SimSun" w:hAnsi="Times New Roman" w:cs="Times New Roman"/>
      <w:szCs w:val="20"/>
    </w:rPr>
  </w:style>
  <w:style w:type="paragraph" w:styleId="Heading1">
    <w:name w:val="heading 1"/>
    <w:aliases w:val="一级标题(章),一级标题,标题 1（附表）"/>
    <w:basedOn w:val="Normal"/>
    <w:next w:val="Normal"/>
    <w:link w:val="Heading1Char"/>
    <w:qFormat/>
    <w:rsid w:val="00BE6EE7"/>
    <w:pPr>
      <w:keepNext/>
      <w:outlineLvl w:val="0"/>
    </w:pPr>
    <w:rPr>
      <w:b/>
      <w:bCs/>
      <w:szCs w:val="24"/>
    </w:rPr>
  </w:style>
  <w:style w:type="paragraph" w:styleId="Heading2">
    <w:name w:val="heading 2"/>
    <w:basedOn w:val="Normal"/>
    <w:next w:val="Normal"/>
    <w:link w:val="Heading2Char"/>
    <w:qFormat/>
    <w:rsid w:val="00BE6EE7"/>
    <w:pPr>
      <w:keepNext/>
      <w:outlineLvl w:val="1"/>
    </w:pPr>
    <w:rPr>
      <w:rFonts w:ascii="SimSun" w:hAnsi="SimSun"/>
      <w:b/>
      <w:bCs/>
      <w:sz w:val="24"/>
      <w:szCs w:val="24"/>
    </w:rPr>
  </w:style>
  <w:style w:type="paragraph" w:styleId="Heading3">
    <w:name w:val="heading 3"/>
    <w:aliases w:val="h3,H3,sect1.2.3,HeadC,Level 1 - 1,Heading 3 - old,Map,H31,3rd level"/>
    <w:basedOn w:val="Normal"/>
    <w:next w:val="Normal"/>
    <w:link w:val="Heading3Char"/>
    <w:qFormat/>
    <w:rsid w:val="00BE6EE7"/>
    <w:pPr>
      <w:keepNext/>
      <w:keepLines/>
      <w:spacing w:before="260" w:after="260" w:line="416" w:lineRule="auto"/>
      <w:outlineLvl w:val="2"/>
    </w:pPr>
    <w:rPr>
      <w:rFonts w:ascii="SimSun" w:hAnsi="SimSun"/>
      <w:b/>
      <w:bCs/>
      <w:sz w:val="32"/>
      <w:szCs w:val="32"/>
    </w:rPr>
  </w:style>
  <w:style w:type="paragraph" w:styleId="Heading4">
    <w:name w:val="heading 4"/>
    <w:basedOn w:val="Normal"/>
    <w:next w:val="Normal"/>
    <w:link w:val="Heading4Char"/>
    <w:qFormat/>
    <w:rsid w:val="00BE6EE7"/>
    <w:pPr>
      <w:keepNext/>
      <w:jc w:val="center"/>
      <w:outlineLvl w:val="3"/>
    </w:pPr>
    <w:rPr>
      <w:bCs/>
      <w:sz w:val="3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一级标题(章) Char,一级标题 Char,标题 1（附表） Char"/>
    <w:basedOn w:val="DefaultParagraphFont"/>
    <w:link w:val="Heading1"/>
    <w:rsid w:val="00BE6EE7"/>
    <w:rPr>
      <w:rFonts w:ascii="Times New Roman" w:eastAsia="SimSun" w:hAnsi="Times New Roman" w:cs="Times New Roman"/>
      <w:b/>
      <w:bCs/>
      <w:szCs w:val="24"/>
    </w:rPr>
  </w:style>
  <w:style w:type="character" w:customStyle="1" w:styleId="Heading2Char">
    <w:name w:val="Heading 2 Char"/>
    <w:basedOn w:val="DefaultParagraphFont"/>
    <w:link w:val="Heading2"/>
    <w:rsid w:val="00BE6EE7"/>
    <w:rPr>
      <w:rFonts w:ascii="SimSun" w:eastAsia="SimSun" w:hAnsi="SimSun" w:cs="Times New Roman"/>
      <w:b/>
      <w:bCs/>
      <w:sz w:val="24"/>
      <w:szCs w:val="24"/>
    </w:rPr>
  </w:style>
  <w:style w:type="character" w:customStyle="1" w:styleId="Heading3Char">
    <w:name w:val="Heading 3 Char"/>
    <w:aliases w:val="h3 Char,H3 Char,sect1.2.3 Char,HeadC Char,Level 1 - 1 Char,Heading 3 - old Char,Map Char,H31 Char,3rd level Char"/>
    <w:basedOn w:val="DefaultParagraphFont"/>
    <w:link w:val="Heading3"/>
    <w:rsid w:val="00BE6EE7"/>
    <w:rPr>
      <w:rFonts w:ascii="SimSun" w:eastAsia="SimSun" w:hAnsi="SimSun" w:cs="Times New Roman"/>
      <w:b/>
      <w:bCs/>
      <w:sz w:val="32"/>
      <w:szCs w:val="32"/>
    </w:rPr>
  </w:style>
  <w:style w:type="character" w:customStyle="1" w:styleId="Heading4Char">
    <w:name w:val="Heading 4 Char"/>
    <w:basedOn w:val="DefaultParagraphFont"/>
    <w:link w:val="Heading4"/>
    <w:rsid w:val="00BE6EE7"/>
    <w:rPr>
      <w:rFonts w:ascii="Times New Roman" w:eastAsia="SimSun" w:hAnsi="Times New Roman" w:cs="Times New Roman"/>
      <w:bCs/>
      <w:sz w:val="32"/>
      <w:szCs w:val="52"/>
    </w:rPr>
  </w:style>
  <w:style w:type="paragraph" w:styleId="Header">
    <w:name w:val="header"/>
    <w:basedOn w:val="Normal"/>
    <w:link w:val="HeaderChar"/>
    <w:rsid w:val="00BE6EE7"/>
    <w:pPr>
      <w:pBdr>
        <w:bottom w:val="single" w:sz="6" w:space="1" w:color="auto"/>
      </w:pBdr>
      <w:tabs>
        <w:tab w:val="center" w:pos="4153"/>
        <w:tab w:val="right" w:pos="8306"/>
      </w:tabs>
      <w:snapToGrid w:val="0"/>
      <w:jc w:val="center"/>
    </w:pPr>
    <w:rPr>
      <w:sz w:val="18"/>
    </w:rPr>
  </w:style>
  <w:style w:type="character" w:customStyle="1" w:styleId="HeaderChar">
    <w:name w:val="Header Char"/>
    <w:basedOn w:val="DefaultParagraphFont"/>
    <w:link w:val="Header"/>
    <w:rsid w:val="00BE6EE7"/>
    <w:rPr>
      <w:rFonts w:ascii="Times New Roman" w:eastAsia="SimSun" w:hAnsi="Times New Roman" w:cs="Times New Roman"/>
      <w:sz w:val="18"/>
      <w:szCs w:val="20"/>
    </w:rPr>
  </w:style>
  <w:style w:type="paragraph" w:styleId="Footer">
    <w:name w:val="footer"/>
    <w:basedOn w:val="Normal"/>
    <w:link w:val="FooterChar"/>
    <w:uiPriority w:val="99"/>
    <w:rsid w:val="00BE6EE7"/>
    <w:pPr>
      <w:tabs>
        <w:tab w:val="center" w:pos="4153"/>
        <w:tab w:val="right" w:pos="8306"/>
      </w:tabs>
      <w:snapToGrid w:val="0"/>
    </w:pPr>
    <w:rPr>
      <w:sz w:val="18"/>
    </w:rPr>
  </w:style>
  <w:style w:type="character" w:customStyle="1" w:styleId="FooterChar">
    <w:name w:val="Footer Char"/>
    <w:basedOn w:val="DefaultParagraphFont"/>
    <w:link w:val="Footer"/>
    <w:uiPriority w:val="99"/>
    <w:rsid w:val="00BE6EE7"/>
    <w:rPr>
      <w:rFonts w:ascii="Times New Roman" w:eastAsia="SimSun" w:hAnsi="Times New Roman" w:cs="Times New Roman"/>
      <w:sz w:val="18"/>
      <w:szCs w:val="20"/>
    </w:rPr>
  </w:style>
  <w:style w:type="character" w:styleId="PageNumber">
    <w:name w:val="page number"/>
    <w:basedOn w:val="DefaultParagraphFont"/>
    <w:rsid w:val="00BE6EE7"/>
  </w:style>
  <w:style w:type="paragraph" w:styleId="PlainText">
    <w:name w:val="Plain Text"/>
    <w:aliases w:val="普通文字,普通文字 Char Char Char,普通文字 Char Char Char Char Char Char Char Char,普通文字 Char Char Char Char Char Char Char Char Char C,普通文字 Char,纯文本 Char Char Char,纯文本 Char Char,文字缩进,图表说明,Char,纯文本 Char2,纯文本 Char Char Char Char Char,Ch,文字"/>
    <w:basedOn w:val="Normal"/>
    <w:link w:val="PlainTextChar"/>
    <w:qFormat/>
    <w:rsid w:val="00BE6EE7"/>
    <w:rPr>
      <w:rFonts w:ascii="SimSun" w:hAnsi="Courier New"/>
    </w:rPr>
  </w:style>
  <w:style w:type="character" w:customStyle="1" w:styleId="Char">
    <w:name w:val="纯文本 Char"/>
    <w:aliases w:val="普通文字 Char2,普通文字 Char Char Char3,普通文字 Char Char Char Char2,普通文字 Char Char Char Char Char Char Char Char Char2,普通文字 Char Char Char Char Char Char Char Char Char C Char2,普通文字 Char Char3,纯文本 Char Char Char Char2,纯文本 Char Char Char3,文字缩进 Char2"/>
    <w:basedOn w:val="DefaultParagraphFont"/>
    <w:qFormat/>
    <w:rsid w:val="00BE6EE7"/>
    <w:rPr>
      <w:rFonts w:ascii="SimSun" w:eastAsia="SimSun" w:hAnsi="Courier New" w:cs="Courier New"/>
      <w:szCs w:val="21"/>
    </w:rPr>
  </w:style>
  <w:style w:type="character" w:customStyle="1" w:styleId="PlainTextChar">
    <w:name w:val="Plain Text Char"/>
    <w:aliases w:val="普通文字 Char1,普通文字 Char Char Char Char,普通文字 Char Char Char Char Char Char Char Char Char,普通文字 Char Char Char Char Char Char Char Char Char C Char,普通文字 Char Char,纯文本 Char Char Char Char,纯文本 Char Char Char1,文字缩进 Char,图表说明 Char,Char Char"/>
    <w:link w:val="PlainText"/>
    <w:qFormat/>
    <w:rsid w:val="00BE6EE7"/>
    <w:rPr>
      <w:rFonts w:ascii="SimSun" w:eastAsia="SimSun" w:hAnsi="Courier New" w:cs="Times New Roman"/>
      <w:szCs w:val="20"/>
    </w:rPr>
  </w:style>
  <w:style w:type="paragraph" w:styleId="Date">
    <w:name w:val="Date"/>
    <w:basedOn w:val="Normal"/>
    <w:next w:val="Normal"/>
    <w:link w:val="DateChar"/>
    <w:rsid w:val="00BE6EE7"/>
    <w:rPr>
      <w:rFonts w:ascii="SimSun" w:hAnsi="Courier New"/>
      <w:sz w:val="20"/>
    </w:rPr>
  </w:style>
  <w:style w:type="character" w:customStyle="1" w:styleId="DateChar">
    <w:name w:val="Date Char"/>
    <w:basedOn w:val="DefaultParagraphFont"/>
    <w:link w:val="Date"/>
    <w:rsid w:val="00BE6EE7"/>
    <w:rPr>
      <w:rFonts w:ascii="SimSun" w:eastAsia="SimSun" w:hAnsi="Courier New" w:cs="Times New Roman"/>
      <w:sz w:val="20"/>
      <w:szCs w:val="20"/>
    </w:rPr>
  </w:style>
  <w:style w:type="paragraph" w:customStyle="1" w:styleId="xl26">
    <w:name w:val="xl26"/>
    <w:basedOn w:val="Normal"/>
    <w:rsid w:val="00BE6EE7"/>
    <w:pPr>
      <w:pBdr>
        <w:bottom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styleId="BalloonText">
    <w:name w:val="Balloon Text"/>
    <w:basedOn w:val="Normal"/>
    <w:link w:val="BalloonTextChar"/>
    <w:rsid w:val="00BE6EE7"/>
    <w:rPr>
      <w:sz w:val="18"/>
      <w:szCs w:val="18"/>
    </w:rPr>
  </w:style>
  <w:style w:type="character" w:customStyle="1" w:styleId="BalloonTextChar">
    <w:name w:val="Balloon Text Char"/>
    <w:basedOn w:val="DefaultParagraphFont"/>
    <w:link w:val="BalloonText"/>
    <w:uiPriority w:val="99"/>
    <w:rsid w:val="00BE6EE7"/>
    <w:rPr>
      <w:rFonts w:ascii="Times New Roman" w:eastAsia="SimSun" w:hAnsi="Times New Roman" w:cs="Times New Roman"/>
      <w:sz w:val="18"/>
      <w:szCs w:val="18"/>
    </w:rPr>
  </w:style>
  <w:style w:type="paragraph" w:customStyle="1" w:styleId="CharCharCharCharCharCharChar">
    <w:name w:val="Char Char Char Char Char Char Char"/>
    <w:basedOn w:val="Normal"/>
    <w:rsid w:val="00BE6EE7"/>
    <w:pPr>
      <w:spacing w:after="160" w:line="240" w:lineRule="exact"/>
    </w:pPr>
    <w:rPr>
      <w:rFonts w:ascii="Verdana" w:hAnsi="Verdana"/>
      <w:kern w:val="0"/>
      <w:sz w:val="20"/>
      <w:lang w:eastAsia="en-US"/>
    </w:rPr>
  </w:style>
  <w:style w:type="paragraph" w:customStyle="1" w:styleId="CharCharCharChar">
    <w:name w:val="Char Char Char Char"/>
    <w:basedOn w:val="Normal"/>
    <w:rsid w:val="00BE6EE7"/>
    <w:pPr>
      <w:spacing w:after="160" w:line="240" w:lineRule="exact"/>
    </w:pPr>
    <w:rPr>
      <w:rFonts w:ascii="Verdana" w:hAnsi="Verdana" w:cs="Verdana"/>
      <w:kern w:val="0"/>
      <w:sz w:val="20"/>
      <w:lang w:eastAsia="en-US"/>
    </w:rPr>
  </w:style>
  <w:style w:type="paragraph" w:styleId="BodyText">
    <w:name w:val="Body Text"/>
    <w:basedOn w:val="Normal"/>
    <w:link w:val="BodyTextChar"/>
    <w:rsid w:val="00BE6EE7"/>
    <w:rPr>
      <w:rFonts w:ascii="SimSun" w:hAnsi="Courier New"/>
      <w:sz w:val="18"/>
    </w:rPr>
  </w:style>
  <w:style w:type="character" w:customStyle="1" w:styleId="BodyTextChar">
    <w:name w:val="Body Text Char"/>
    <w:basedOn w:val="DefaultParagraphFont"/>
    <w:link w:val="BodyText"/>
    <w:rsid w:val="00BE6EE7"/>
    <w:rPr>
      <w:rFonts w:ascii="SimSun" w:eastAsia="SimSun" w:hAnsi="Courier New" w:cs="Times New Roman"/>
      <w:sz w:val="18"/>
      <w:szCs w:val="20"/>
    </w:rPr>
  </w:style>
  <w:style w:type="table" w:styleId="TableGrid">
    <w:name w:val="Table Grid"/>
    <w:basedOn w:val="TableNormal"/>
    <w:rsid w:val="00BE6EE7"/>
    <w:pPr>
      <w:widowControl w:val="0"/>
      <w:spacing w:line="360" w:lineRule="auto"/>
      <w:ind w:firstLineChars="0" w:firstLine="0"/>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0">
    <w:name w:val="Char"/>
    <w:basedOn w:val="Normal"/>
    <w:rsid w:val="00BE6EE7"/>
    <w:pPr>
      <w:spacing w:after="160" w:line="240" w:lineRule="exact"/>
    </w:pPr>
    <w:rPr>
      <w:rFonts w:ascii="Verdana" w:hAnsi="Verdana" w:cs="Verdana"/>
      <w:kern w:val="0"/>
      <w:sz w:val="20"/>
      <w:lang w:eastAsia="en-US"/>
    </w:rPr>
  </w:style>
  <w:style w:type="paragraph" w:styleId="BodyTextIndent">
    <w:name w:val="Body Text Indent"/>
    <w:basedOn w:val="Normal"/>
    <w:link w:val="BodyTextIndentChar"/>
    <w:rsid w:val="00BE6EE7"/>
    <w:pPr>
      <w:ind w:firstLineChars="200" w:firstLine="480"/>
    </w:pPr>
    <w:rPr>
      <w:rFonts w:ascii="SimSun"/>
      <w:kern w:val="0"/>
      <w:sz w:val="24"/>
    </w:rPr>
  </w:style>
  <w:style w:type="character" w:customStyle="1" w:styleId="BodyTextIndentChar">
    <w:name w:val="Body Text Indent Char"/>
    <w:basedOn w:val="DefaultParagraphFont"/>
    <w:link w:val="BodyTextIndent"/>
    <w:rsid w:val="00BE6EE7"/>
    <w:rPr>
      <w:rFonts w:ascii="SimSun" w:eastAsia="SimSun" w:hAnsi="Times New Roman" w:cs="Times New Roman"/>
      <w:kern w:val="0"/>
      <w:sz w:val="24"/>
      <w:szCs w:val="20"/>
    </w:rPr>
  </w:style>
  <w:style w:type="paragraph" w:customStyle="1" w:styleId="3">
    <w:name w:val="3"/>
    <w:basedOn w:val="Normal"/>
    <w:next w:val="PlainText"/>
    <w:rsid w:val="00BE6EE7"/>
    <w:rPr>
      <w:rFonts w:ascii="SimSun" w:hAnsi="Courier New"/>
    </w:rPr>
  </w:style>
  <w:style w:type="character" w:styleId="Hyperlink">
    <w:name w:val="Hyperlink"/>
    <w:uiPriority w:val="99"/>
    <w:rsid w:val="00BE6EE7"/>
    <w:rPr>
      <w:color w:val="0000FF"/>
      <w:u w:val="single"/>
    </w:rPr>
  </w:style>
  <w:style w:type="paragraph" w:customStyle="1" w:styleId="a">
    <w:rsid w:val="00BE6EE7"/>
    <w:pPr>
      <w:spacing w:line="360" w:lineRule="auto"/>
      <w:ind w:firstLineChars="0" w:firstLine="0"/>
      <w:jc w:val="left"/>
    </w:pPr>
    <w:rPr>
      <w:rFonts w:ascii="Times New Roman" w:eastAsia="SimSun" w:hAnsi="Times New Roman" w:cs="Times New Roman"/>
      <w:szCs w:val="20"/>
    </w:rPr>
  </w:style>
  <w:style w:type="paragraph" w:customStyle="1" w:styleId="font5">
    <w:name w:val="font5"/>
    <w:basedOn w:val="Normal"/>
    <w:rsid w:val="00BE6EE7"/>
    <w:pPr>
      <w:spacing w:before="100" w:beforeAutospacing="1" w:after="100" w:afterAutospacing="1"/>
    </w:pPr>
    <w:rPr>
      <w:rFonts w:ascii="SimSun" w:hAnsi="SimSun" w:cs="SimSun"/>
      <w:kern w:val="0"/>
      <w:sz w:val="18"/>
      <w:szCs w:val="18"/>
    </w:rPr>
  </w:style>
  <w:style w:type="paragraph" w:customStyle="1" w:styleId="xl22">
    <w:name w:val="xl22"/>
    <w:basedOn w:val="Normal"/>
    <w:rsid w:val="00BE6EE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imSun" w:hAnsi="SimSun" w:cs="SimSun"/>
      <w:kern w:val="0"/>
      <w:szCs w:val="21"/>
    </w:rPr>
  </w:style>
  <w:style w:type="paragraph" w:customStyle="1" w:styleId="xl23">
    <w:name w:val="xl23"/>
    <w:basedOn w:val="Normal"/>
    <w:rsid w:val="00BE6EE7"/>
    <w:pPr>
      <w:pBdr>
        <w:left w:val="single" w:sz="4" w:space="0" w:color="auto"/>
        <w:bottom w:val="single" w:sz="4" w:space="0" w:color="auto"/>
        <w:right w:val="single" w:sz="4" w:space="0" w:color="auto"/>
      </w:pBdr>
      <w:spacing w:before="100" w:beforeAutospacing="1" w:after="100" w:afterAutospacing="1"/>
      <w:jc w:val="center"/>
      <w:textAlignment w:val="center"/>
    </w:pPr>
    <w:rPr>
      <w:rFonts w:ascii="SimSun" w:hAnsi="SimSun" w:cs="SimSun"/>
      <w:kern w:val="0"/>
      <w:szCs w:val="21"/>
    </w:rPr>
  </w:style>
  <w:style w:type="paragraph" w:customStyle="1" w:styleId="xl24">
    <w:name w:val="xl24"/>
    <w:basedOn w:val="Normal"/>
    <w:rsid w:val="00BE6EE7"/>
    <w:pPr>
      <w:pBdr>
        <w:top w:val="single" w:sz="4" w:space="0" w:color="auto"/>
        <w:left w:val="single" w:sz="4" w:space="0" w:color="auto"/>
        <w:right w:val="single" w:sz="4" w:space="0" w:color="auto"/>
      </w:pBdr>
      <w:spacing w:before="100" w:beforeAutospacing="1" w:after="100" w:afterAutospacing="1"/>
      <w:jc w:val="center"/>
      <w:textAlignment w:val="center"/>
    </w:pPr>
    <w:rPr>
      <w:rFonts w:ascii="SimSun" w:hAnsi="SimSun" w:cs="SimSun"/>
      <w:kern w:val="0"/>
      <w:szCs w:val="21"/>
    </w:rPr>
  </w:style>
  <w:style w:type="paragraph" w:customStyle="1" w:styleId="xl25">
    <w:name w:val="xl25"/>
    <w:basedOn w:val="Normal"/>
    <w:rsid w:val="00BE6EE7"/>
    <w:pPr>
      <w:pBdr>
        <w:bottom w:val="single" w:sz="4" w:space="0" w:color="auto"/>
      </w:pBdr>
      <w:spacing w:before="100" w:beforeAutospacing="1" w:after="100" w:afterAutospacing="1"/>
      <w:jc w:val="center"/>
      <w:textAlignment w:val="center"/>
    </w:pPr>
    <w:rPr>
      <w:rFonts w:ascii="SimHei" w:eastAsia="SimHei" w:hAnsi="SimSun" w:cs="SimSun"/>
      <w:b/>
      <w:bCs/>
      <w:kern w:val="0"/>
      <w:sz w:val="36"/>
      <w:szCs w:val="36"/>
    </w:rPr>
  </w:style>
  <w:style w:type="paragraph" w:customStyle="1" w:styleId="xl27">
    <w:name w:val="xl27"/>
    <w:basedOn w:val="Normal"/>
    <w:rsid w:val="00BE6EE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imSun" w:hAnsi="SimSun" w:cs="SimSun"/>
      <w:kern w:val="0"/>
      <w:sz w:val="18"/>
      <w:szCs w:val="18"/>
    </w:rPr>
  </w:style>
  <w:style w:type="paragraph" w:customStyle="1" w:styleId="xl28">
    <w:name w:val="xl28"/>
    <w:basedOn w:val="Normal"/>
    <w:rsid w:val="00BE6EE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SimSun" w:hAnsi="SimSun" w:cs="SimSun"/>
      <w:kern w:val="0"/>
      <w:szCs w:val="21"/>
    </w:rPr>
  </w:style>
  <w:style w:type="paragraph" w:customStyle="1" w:styleId="1">
    <w:name w:val="纯文本1"/>
    <w:basedOn w:val="Normal"/>
    <w:rsid w:val="00BE6EE7"/>
    <w:pPr>
      <w:adjustRightInd w:val="0"/>
      <w:textAlignment w:val="baseline"/>
    </w:pPr>
    <w:rPr>
      <w:rFonts w:ascii="SimSun" w:hAnsi="Courier New"/>
    </w:rPr>
  </w:style>
  <w:style w:type="paragraph" w:customStyle="1" w:styleId="CharCharCharCharCharCharChar0">
    <w:name w:val="Char Char Char Char Char Char Char"/>
    <w:basedOn w:val="Normal"/>
    <w:rsid w:val="00BE6EE7"/>
    <w:pPr>
      <w:spacing w:after="160" w:line="240" w:lineRule="exact"/>
    </w:pPr>
    <w:rPr>
      <w:rFonts w:ascii="Verdana" w:hAnsi="Verdana"/>
      <w:kern w:val="0"/>
      <w:sz w:val="20"/>
      <w:lang w:eastAsia="en-US"/>
    </w:rPr>
  </w:style>
  <w:style w:type="paragraph" w:customStyle="1" w:styleId="font6">
    <w:name w:val="font6"/>
    <w:basedOn w:val="Normal"/>
    <w:rsid w:val="00BE6EE7"/>
    <w:pPr>
      <w:spacing w:before="100" w:beforeAutospacing="1" w:after="100" w:afterAutospacing="1"/>
    </w:pPr>
    <w:rPr>
      <w:kern w:val="0"/>
      <w:sz w:val="24"/>
    </w:rPr>
  </w:style>
  <w:style w:type="paragraph" w:styleId="FootnoteText">
    <w:name w:val="footnote text"/>
    <w:basedOn w:val="Normal"/>
    <w:link w:val="FootnoteTextChar"/>
    <w:rsid w:val="00BE6EE7"/>
    <w:pPr>
      <w:snapToGrid w:val="0"/>
    </w:pPr>
    <w:rPr>
      <w:sz w:val="18"/>
      <w:szCs w:val="18"/>
    </w:rPr>
  </w:style>
  <w:style w:type="character" w:customStyle="1" w:styleId="FootnoteTextChar">
    <w:name w:val="Footnote Text Char"/>
    <w:basedOn w:val="DefaultParagraphFont"/>
    <w:link w:val="FootnoteText"/>
    <w:rsid w:val="00BE6EE7"/>
    <w:rPr>
      <w:rFonts w:ascii="Times New Roman" w:eastAsia="SimSun" w:hAnsi="Times New Roman" w:cs="Times New Roman"/>
      <w:sz w:val="18"/>
      <w:szCs w:val="18"/>
    </w:rPr>
  </w:style>
  <w:style w:type="paragraph" w:customStyle="1" w:styleId="PlainText1">
    <w:name w:val="Plain Text1"/>
    <w:basedOn w:val="Normal"/>
    <w:rsid w:val="00BE6EE7"/>
    <w:pPr>
      <w:adjustRightInd w:val="0"/>
      <w:textAlignment w:val="baseline"/>
    </w:pPr>
    <w:rPr>
      <w:rFonts w:ascii="SimSun" w:hAnsi="Courier New"/>
    </w:rPr>
  </w:style>
  <w:style w:type="paragraph" w:customStyle="1" w:styleId="2">
    <w:name w:val="样式2"/>
    <w:basedOn w:val="10"/>
    <w:autoRedefine/>
    <w:rsid w:val="00BE6EE7"/>
    <w:pPr>
      <w:spacing w:before="0" w:after="120" w:line="300" w:lineRule="auto"/>
      <w:ind w:left="362" w:hangingChars="150" w:hanging="362"/>
    </w:pPr>
    <w:rPr>
      <w:rFonts w:ascii="Arial" w:hAnsi="Arial" w:cs="Arial"/>
      <w:b w:val="0"/>
      <w:bCs w:val="0"/>
      <w:color w:val="000000"/>
    </w:rPr>
  </w:style>
  <w:style w:type="paragraph" w:customStyle="1" w:styleId="10">
    <w:name w:val="样式1"/>
    <w:basedOn w:val="Heading3"/>
    <w:rsid w:val="00BE6EE7"/>
    <w:rPr>
      <w:rFonts w:ascii="Times New Roman" w:hAnsi="Times New Roman"/>
      <w:noProof/>
      <w:sz w:val="24"/>
    </w:rPr>
  </w:style>
  <w:style w:type="paragraph" w:customStyle="1" w:styleId="30">
    <w:name w:val="样式3"/>
    <w:basedOn w:val="Normal"/>
    <w:rsid w:val="00BE6EE7"/>
    <w:pPr>
      <w:spacing w:line="300" w:lineRule="auto"/>
    </w:pPr>
    <w:rPr>
      <w:rFonts w:ascii="Arial" w:hAnsi="Arial"/>
      <w:sz w:val="24"/>
    </w:rPr>
  </w:style>
  <w:style w:type="paragraph" w:customStyle="1" w:styleId="4">
    <w:name w:val="样式4"/>
    <w:basedOn w:val="Date"/>
    <w:rsid w:val="00BE6EE7"/>
    <w:pPr>
      <w:spacing w:before="157" w:after="157"/>
    </w:pPr>
    <w:rPr>
      <w:rFonts w:ascii="Arial" w:hAnsi="Arial" w:cs="Arial"/>
      <w:spacing w:val="-16"/>
      <w:sz w:val="21"/>
      <w:szCs w:val="23"/>
    </w:rPr>
  </w:style>
  <w:style w:type="paragraph" w:customStyle="1" w:styleId="xl40">
    <w:name w:val="xl40"/>
    <w:basedOn w:val="Normal"/>
    <w:rsid w:val="00BE6EE7"/>
    <w:pPr>
      <w:pBdr>
        <w:top w:val="single" w:sz="4" w:space="0" w:color="auto"/>
        <w:bottom w:val="single" w:sz="4" w:space="0" w:color="auto"/>
      </w:pBdr>
      <w:shd w:val="clear" w:color="auto" w:fill="FFFF00"/>
      <w:spacing w:before="100" w:beforeAutospacing="1" w:after="100" w:afterAutospacing="1"/>
    </w:pPr>
    <w:rPr>
      <w:rFonts w:ascii="Arial Unicode MS" w:hAnsi="Arial Unicode MS"/>
      <w:kern w:val="0"/>
      <w:sz w:val="24"/>
      <w:szCs w:val="21"/>
    </w:rPr>
  </w:style>
  <w:style w:type="paragraph" w:customStyle="1" w:styleId="xl30">
    <w:name w:val="xl30"/>
    <w:basedOn w:val="Normal"/>
    <w:rsid w:val="00BE6EE7"/>
    <w:pPr>
      <w:pBdr>
        <w:right w:val="single" w:sz="4" w:space="0" w:color="auto"/>
      </w:pBdr>
      <w:spacing w:before="100" w:beforeAutospacing="1" w:after="100" w:afterAutospacing="1"/>
      <w:jc w:val="center"/>
      <w:textAlignment w:val="center"/>
    </w:pPr>
    <w:rPr>
      <w:kern w:val="0"/>
      <w:szCs w:val="21"/>
    </w:rPr>
  </w:style>
  <w:style w:type="paragraph" w:customStyle="1" w:styleId="font7">
    <w:name w:val="font7"/>
    <w:basedOn w:val="Normal"/>
    <w:rsid w:val="00BE6EE7"/>
    <w:pPr>
      <w:spacing w:before="100" w:beforeAutospacing="1" w:after="100" w:afterAutospacing="1"/>
    </w:pPr>
    <w:rPr>
      <w:kern w:val="0"/>
      <w:sz w:val="20"/>
    </w:rPr>
  </w:style>
  <w:style w:type="paragraph" w:customStyle="1" w:styleId="font8">
    <w:name w:val="font8"/>
    <w:basedOn w:val="Normal"/>
    <w:rsid w:val="00BE6EE7"/>
    <w:pPr>
      <w:spacing w:before="100" w:beforeAutospacing="1" w:after="100" w:afterAutospacing="1"/>
    </w:pPr>
    <w:rPr>
      <w:color w:val="000000"/>
      <w:kern w:val="0"/>
      <w:sz w:val="22"/>
      <w:szCs w:val="22"/>
    </w:rPr>
  </w:style>
  <w:style w:type="paragraph" w:customStyle="1" w:styleId="font9">
    <w:name w:val="font9"/>
    <w:basedOn w:val="Normal"/>
    <w:rsid w:val="00BE6EE7"/>
    <w:pPr>
      <w:spacing w:before="100" w:beforeAutospacing="1" w:after="100" w:afterAutospacing="1"/>
    </w:pPr>
    <w:rPr>
      <w:rFonts w:ascii="SimSun" w:hAnsi="SimSun"/>
      <w:color w:val="000000"/>
      <w:kern w:val="0"/>
      <w:sz w:val="22"/>
      <w:szCs w:val="22"/>
    </w:rPr>
  </w:style>
  <w:style w:type="paragraph" w:customStyle="1" w:styleId="font10">
    <w:name w:val="font10"/>
    <w:basedOn w:val="Normal"/>
    <w:rsid w:val="00BE6EE7"/>
    <w:pPr>
      <w:spacing w:before="100" w:beforeAutospacing="1" w:after="100" w:afterAutospacing="1"/>
    </w:pPr>
    <w:rPr>
      <w:rFonts w:ascii="Arial" w:hAnsi="Arial" w:cs="Arial"/>
      <w:kern w:val="0"/>
      <w:sz w:val="24"/>
      <w:szCs w:val="24"/>
    </w:rPr>
  </w:style>
  <w:style w:type="paragraph" w:customStyle="1" w:styleId="xl64">
    <w:name w:val="xl64"/>
    <w:basedOn w:val="Normal"/>
    <w:rsid w:val="00BE6EE7"/>
    <w:pPr>
      <w:pBdr>
        <w:top w:val="single" w:sz="4" w:space="0" w:color="auto"/>
        <w:left w:val="single" w:sz="4" w:space="0" w:color="auto"/>
        <w:bottom w:val="single" w:sz="4" w:space="0" w:color="auto"/>
      </w:pBdr>
      <w:shd w:val="clear" w:color="auto" w:fill="FFFFFF"/>
      <w:spacing w:before="100" w:beforeAutospacing="1" w:after="100" w:afterAutospacing="1"/>
      <w:jc w:val="right"/>
      <w:textAlignment w:val="center"/>
    </w:pPr>
    <w:rPr>
      <w:color w:val="000000"/>
      <w:kern w:val="0"/>
      <w:sz w:val="20"/>
    </w:rPr>
  </w:style>
  <w:style w:type="paragraph" w:customStyle="1" w:styleId="xl65">
    <w:name w:val="xl65"/>
    <w:basedOn w:val="Normal"/>
    <w:rsid w:val="00BE6EE7"/>
    <w:pPr>
      <w:pBdr>
        <w:top w:val="single" w:sz="4" w:space="0" w:color="auto"/>
        <w:bottom w:val="single" w:sz="4" w:space="0" w:color="auto"/>
      </w:pBdr>
      <w:shd w:val="clear" w:color="auto" w:fill="FFFFFF"/>
      <w:spacing w:before="100" w:beforeAutospacing="1" w:after="100" w:afterAutospacing="1"/>
      <w:jc w:val="center"/>
      <w:textAlignment w:val="center"/>
    </w:pPr>
    <w:rPr>
      <w:color w:val="000000"/>
      <w:kern w:val="0"/>
      <w:sz w:val="20"/>
    </w:rPr>
  </w:style>
  <w:style w:type="paragraph" w:customStyle="1" w:styleId="xl66">
    <w:name w:val="xl66"/>
    <w:basedOn w:val="Normal"/>
    <w:rsid w:val="00BE6EE7"/>
    <w:pPr>
      <w:pBdr>
        <w:top w:val="single" w:sz="4" w:space="0" w:color="auto"/>
        <w:bottom w:val="single" w:sz="4" w:space="0" w:color="auto"/>
        <w:right w:val="single" w:sz="4" w:space="0" w:color="auto"/>
      </w:pBdr>
      <w:shd w:val="clear" w:color="auto" w:fill="FFFFFF"/>
      <w:spacing w:before="100" w:beforeAutospacing="1" w:after="100" w:afterAutospacing="1"/>
      <w:textAlignment w:val="center"/>
    </w:pPr>
    <w:rPr>
      <w:color w:val="000000"/>
      <w:kern w:val="0"/>
      <w:sz w:val="20"/>
    </w:rPr>
  </w:style>
  <w:style w:type="paragraph" w:customStyle="1" w:styleId="xl67">
    <w:name w:val="xl67"/>
    <w:basedOn w:val="Normal"/>
    <w:rsid w:val="00BE6EE7"/>
    <w:pPr>
      <w:pBdr>
        <w:top w:val="single" w:sz="4" w:space="0" w:color="auto"/>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Arial Unicode MS" w:hAnsi="Arial Unicode MS"/>
      <w:color w:val="000000"/>
      <w:kern w:val="0"/>
      <w:sz w:val="20"/>
    </w:rPr>
  </w:style>
  <w:style w:type="paragraph" w:customStyle="1" w:styleId="xl68">
    <w:name w:val="xl68"/>
    <w:basedOn w:val="Normal"/>
    <w:rsid w:val="00BE6EE7"/>
    <w:pPr>
      <w:pBdr>
        <w:top w:val="single" w:sz="4" w:space="0" w:color="auto"/>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Arial Unicode MS" w:hAnsi="Arial Unicode MS"/>
      <w:color w:val="000000"/>
      <w:kern w:val="0"/>
      <w:sz w:val="20"/>
    </w:rPr>
  </w:style>
  <w:style w:type="paragraph" w:customStyle="1" w:styleId="xl69">
    <w:name w:val="xl69"/>
    <w:basedOn w:val="Normal"/>
    <w:rsid w:val="00BE6EE7"/>
    <w:pPr>
      <w:pBdr>
        <w:top w:val="single" w:sz="8" w:space="0" w:color="auto"/>
        <w:left w:val="single" w:sz="8"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hAnsi="Arial Unicode MS"/>
      <w:color w:val="000000"/>
      <w:kern w:val="0"/>
      <w:sz w:val="22"/>
      <w:szCs w:val="22"/>
    </w:rPr>
  </w:style>
  <w:style w:type="paragraph" w:customStyle="1" w:styleId="xl70">
    <w:name w:val="xl70"/>
    <w:basedOn w:val="Normal"/>
    <w:rsid w:val="00BE6EE7"/>
    <w:pPr>
      <w:pBdr>
        <w:top w:val="single" w:sz="8"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hAnsi="Arial Unicode MS"/>
      <w:color w:val="000000"/>
      <w:kern w:val="0"/>
      <w:sz w:val="22"/>
      <w:szCs w:val="22"/>
    </w:rPr>
  </w:style>
  <w:style w:type="paragraph" w:customStyle="1" w:styleId="xl71">
    <w:name w:val="xl71"/>
    <w:basedOn w:val="Normal"/>
    <w:rsid w:val="00BE6EE7"/>
    <w:pPr>
      <w:pBdr>
        <w:top w:val="single" w:sz="8" w:space="0" w:color="auto"/>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Arial Unicode MS" w:hAnsi="Arial Unicode MS"/>
      <w:color w:val="000000"/>
      <w:kern w:val="0"/>
      <w:sz w:val="22"/>
      <w:szCs w:val="22"/>
    </w:rPr>
  </w:style>
  <w:style w:type="paragraph" w:customStyle="1" w:styleId="xl72">
    <w:name w:val="xl72"/>
    <w:basedOn w:val="Normal"/>
    <w:rsid w:val="00BE6EE7"/>
    <w:pPr>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jc w:val="center"/>
      <w:textAlignment w:val="center"/>
    </w:pPr>
    <w:rPr>
      <w:color w:val="000000"/>
      <w:kern w:val="0"/>
      <w:sz w:val="20"/>
    </w:rPr>
  </w:style>
  <w:style w:type="paragraph" w:customStyle="1" w:styleId="xl73">
    <w:name w:val="xl73"/>
    <w:basedOn w:val="Normal"/>
    <w:rsid w:val="00BE6EE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kern w:val="0"/>
      <w:sz w:val="20"/>
    </w:rPr>
  </w:style>
  <w:style w:type="paragraph" w:customStyle="1" w:styleId="xl74">
    <w:name w:val="xl74"/>
    <w:basedOn w:val="Normal"/>
    <w:rsid w:val="00BE6EE7"/>
    <w:pPr>
      <w:pBdr>
        <w:top w:val="single" w:sz="4" w:space="0" w:color="auto"/>
        <w:bottom w:val="single" w:sz="4" w:space="0" w:color="auto"/>
        <w:right w:val="single" w:sz="4" w:space="0" w:color="auto"/>
      </w:pBdr>
      <w:shd w:val="clear" w:color="auto" w:fill="FFFFFF"/>
      <w:spacing w:before="100" w:beforeAutospacing="1" w:after="100" w:afterAutospacing="1"/>
      <w:textAlignment w:val="center"/>
    </w:pPr>
    <w:rPr>
      <w:kern w:val="0"/>
      <w:sz w:val="20"/>
    </w:rPr>
  </w:style>
  <w:style w:type="paragraph" w:customStyle="1" w:styleId="xl75">
    <w:name w:val="xl75"/>
    <w:basedOn w:val="Normal"/>
    <w:rsid w:val="00BE6EE7"/>
    <w:pPr>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jc w:val="center"/>
      <w:textAlignment w:val="center"/>
    </w:pPr>
    <w:rPr>
      <w:kern w:val="0"/>
      <w:sz w:val="20"/>
    </w:rPr>
  </w:style>
  <w:style w:type="paragraph" w:customStyle="1" w:styleId="xl76">
    <w:name w:val="xl76"/>
    <w:basedOn w:val="Normal"/>
    <w:rsid w:val="00BE6EE7"/>
    <w:pPr>
      <w:pBdr>
        <w:top w:val="single" w:sz="4" w:space="0" w:color="auto"/>
        <w:left w:val="single" w:sz="4" w:space="0" w:color="auto"/>
        <w:bottom w:val="single" w:sz="4" w:space="0" w:color="auto"/>
      </w:pBdr>
      <w:shd w:val="clear" w:color="auto" w:fill="FFFFFF"/>
      <w:spacing w:before="100" w:beforeAutospacing="1" w:after="100" w:afterAutospacing="1"/>
      <w:jc w:val="right"/>
      <w:textAlignment w:val="center"/>
    </w:pPr>
    <w:rPr>
      <w:kern w:val="0"/>
      <w:sz w:val="20"/>
    </w:rPr>
  </w:style>
  <w:style w:type="paragraph" w:customStyle="1" w:styleId="xl77">
    <w:name w:val="xl77"/>
    <w:basedOn w:val="Normal"/>
    <w:rsid w:val="00BE6EE7"/>
    <w:pPr>
      <w:pBdr>
        <w:top w:val="single" w:sz="4" w:space="0" w:color="auto"/>
        <w:bottom w:val="single" w:sz="4" w:space="0" w:color="auto"/>
      </w:pBdr>
      <w:shd w:val="clear" w:color="auto" w:fill="FFFFFF"/>
      <w:spacing w:before="100" w:beforeAutospacing="1" w:after="100" w:afterAutospacing="1"/>
      <w:jc w:val="center"/>
      <w:textAlignment w:val="center"/>
    </w:pPr>
    <w:rPr>
      <w:kern w:val="0"/>
      <w:sz w:val="20"/>
    </w:rPr>
  </w:style>
  <w:style w:type="paragraph" w:customStyle="1" w:styleId="xl78">
    <w:name w:val="xl78"/>
    <w:basedOn w:val="Normal"/>
    <w:rsid w:val="00BE6EE7"/>
    <w:pPr>
      <w:pBdr>
        <w:top w:val="single" w:sz="4" w:space="0" w:color="auto"/>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Arial Unicode MS" w:hAnsi="Arial Unicode MS"/>
      <w:kern w:val="0"/>
      <w:sz w:val="20"/>
    </w:rPr>
  </w:style>
  <w:style w:type="paragraph" w:customStyle="1" w:styleId="xl79">
    <w:name w:val="xl79"/>
    <w:basedOn w:val="Normal"/>
    <w:rsid w:val="00BE6EE7"/>
    <w:pPr>
      <w:pBdr>
        <w:left w:val="single" w:sz="8" w:space="0" w:color="auto"/>
        <w:bottom w:val="single" w:sz="4" w:space="0" w:color="auto"/>
        <w:right w:val="single" w:sz="4" w:space="0" w:color="auto"/>
      </w:pBdr>
      <w:shd w:val="clear" w:color="auto" w:fill="FFFFFF"/>
      <w:spacing w:before="100" w:beforeAutospacing="1" w:after="100" w:afterAutospacing="1"/>
      <w:jc w:val="center"/>
      <w:textAlignment w:val="center"/>
    </w:pPr>
    <w:rPr>
      <w:kern w:val="0"/>
      <w:sz w:val="20"/>
    </w:rPr>
  </w:style>
  <w:style w:type="paragraph" w:customStyle="1" w:styleId="xl80">
    <w:name w:val="xl80"/>
    <w:basedOn w:val="Normal"/>
    <w:rsid w:val="00BE6EE7"/>
    <w:pPr>
      <w:pBdr>
        <w:left w:val="single" w:sz="4" w:space="0" w:color="auto"/>
        <w:bottom w:val="single" w:sz="4" w:space="0" w:color="auto"/>
      </w:pBdr>
      <w:shd w:val="clear" w:color="auto" w:fill="FFFFFF"/>
      <w:spacing w:before="100" w:beforeAutospacing="1" w:after="100" w:afterAutospacing="1"/>
      <w:jc w:val="right"/>
      <w:textAlignment w:val="center"/>
    </w:pPr>
    <w:rPr>
      <w:kern w:val="0"/>
      <w:sz w:val="20"/>
    </w:rPr>
  </w:style>
  <w:style w:type="paragraph" w:customStyle="1" w:styleId="xl81">
    <w:name w:val="xl81"/>
    <w:basedOn w:val="Normal"/>
    <w:rsid w:val="00BE6EE7"/>
    <w:pPr>
      <w:pBdr>
        <w:top w:val="single" w:sz="4" w:space="0" w:color="auto"/>
        <w:left w:val="single" w:sz="4" w:space="0" w:color="auto"/>
        <w:bottom w:val="single" w:sz="8" w:space="0" w:color="auto"/>
        <w:right w:val="single" w:sz="8" w:space="0" w:color="auto"/>
      </w:pBdr>
      <w:shd w:val="clear" w:color="auto" w:fill="FFFFFF"/>
      <w:spacing w:before="100" w:beforeAutospacing="1" w:after="100" w:afterAutospacing="1"/>
      <w:jc w:val="center"/>
      <w:textAlignment w:val="center"/>
    </w:pPr>
    <w:rPr>
      <w:rFonts w:ascii="Arial Unicode MS" w:hAnsi="Arial Unicode MS"/>
      <w:kern w:val="0"/>
      <w:sz w:val="20"/>
    </w:rPr>
  </w:style>
  <w:style w:type="paragraph" w:customStyle="1" w:styleId="xl82">
    <w:name w:val="xl82"/>
    <w:basedOn w:val="Normal"/>
    <w:rsid w:val="00BE6EE7"/>
    <w:pPr>
      <w:pBdr>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Arial Unicode MS" w:hAnsi="Arial Unicode MS"/>
      <w:kern w:val="0"/>
      <w:sz w:val="20"/>
    </w:rPr>
  </w:style>
  <w:style w:type="paragraph" w:customStyle="1" w:styleId="xl83">
    <w:name w:val="xl83"/>
    <w:basedOn w:val="Normal"/>
    <w:rsid w:val="00BE6EE7"/>
    <w:pPr>
      <w:pBdr>
        <w:bottom w:val="single" w:sz="4" w:space="0" w:color="auto"/>
      </w:pBdr>
      <w:shd w:val="clear" w:color="auto" w:fill="FFFFFF"/>
      <w:spacing w:before="100" w:beforeAutospacing="1" w:after="100" w:afterAutospacing="1"/>
      <w:jc w:val="center"/>
      <w:textAlignment w:val="center"/>
    </w:pPr>
    <w:rPr>
      <w:kern w:val="0"/>
      <w:sz w:val="20"/>
    </w:rPr>
  </w:style>
  <w:style w:type="paragraph" w:customStyle="1" w:styleId="xl84">
    <w:name w:val="xl84"/>
    <w:basedOn w:val="Normal"/>
    <w:rsid w:val="00BE6EE7"/>
    <w:pPr>
      <w:pBdr>
        <w:bottom w:val="single" w:sz="4" w:space="0" w:color="auto"/>
        <w:right w:val="single" w:sz="4" w:space="0" w:color="auto"/>
      </w:pBdr>
      <w:shd w:val="clear" w:color="auto" w:fill="FFFFFF"/>
      <w:spacing w:before="100" w:beforeAutospacing="1" w:after="100" w:afterAutospacing="1"/>
      <w:textAlignment w:val="center"/>
    </w:pPr>
    <w:rPr>
      <w:kern w:val="0"/>
      <w:sz w:val="20"/>
    </w:rPr>
  </w:style>
  <w:style w:type="paragraph" w:customStyle="1" w:styleId="xl85">
    <w:name w:val="xl85"/>
    <w:basedOn w:val="Normal"/>
    <w:rsid w:val="00BE6EE7"/>
    <w:pPr>
      <w:pBdr>
        <w:top w:val="single" w:sz="8"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hAnsi="Arial Unicode MS"/>
      <w:color w:val="000000"/>
      <w:kern w:val="0"/>
      <w:sz w:val="22"/>
      <w:szCs w:val="22"/>
    </w:rPr>
  </w:style>
  <w:style w:type="paragraph" w:customStyle="1" w:styleId="xl86">
    <w:name w:val="xl86"/>
    <w:basedOn w:val="Normal"/>
    <w:rsid w:val="00BE6EE7"/>
    <w:pPr>
      <w:pBdr>
        <w:top w:val="single" w:sz="8"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color w:val="000000"/>
      <w:kern w:val="0"/>
      <w:sz w:val="22"/>
      <w:szCs w:val="22"/>
    </w:rPr>
  </w:style>
  <w:style w:type="paragraph" w:customStyle="1" w:styleId="font0">
    <w:name w:val="font0"/>
    <w:basedOn w:val="Normal"/>
    <w:rsid w:val="00BE6EE7"/>
    <w:pPr>
      <w:spacing w:before="100" w:beforeAutospacing="1" w:after="100" w:afterAutospacing="1"/>
    </w:pPr>
    <w:rPr>
      <w:rFonts w:ascii="SimSun" w:hAnsi="SimSun"/>
      <w:kern w:val="0"/>
      <w:sz w:val="24"/>
      <w:szCs w:val="24"/>
    </w:rPr>
  </w:style>
  <w:style w:type="paragraph" w:customStyle="1" w:styleId="xl29">
    <w:name w:val="xl29"/>
    <w:basedOn w:val="Normal"/>
    <w:rsid w:val="00BE6EE7"/>
    <w:pPr>
      <w:pBdr>
        <w:top w:val="single" w:sz="4" w:space="0" w:color="auto"/>
        <w:left w:val="single" w:sz="4" w:space="0" w:color="auto"/>
        <w:bottom w:val="single" w:sz="4" w:space="0" w:color="auto"/>
      </w:pBdr>
      <w:spacing w:before="100" w:beforeAutospacing="1" w:after="100" w:afterAutospacing="1"/>
      <w:jc w:val="center"/>
      <w:textAlignment w:val="center"/>
    </w:pPr>
    <w:rPr>
      <w:kern w:val="0"/>
      <w:sz w:val="20"/>
    </w:rPr>
  </w:style>
  <w:style w:type="paragraph" w:customStyle="1" w:styleId="xl31">
    <w:name w:val="xl31"/>
    <w:basedOn w:val="Normal"/>
    <w:rsid w:val="00BE6EE7"/>
    <w:pPr>
      <w:pBdr>
        <w:top w:val="single" w:sz="4" w:space="0" w:color="auto"/>
        <w:bottom w:val="single" w:sz="4" w:space="0" w:color="auto"/>
        <w:right w:val="single" w:sz="4" w:space="0" w:color="auto"/>
      </w:pBdr>
      <w:spacing w:before="100" w:beforeAutospacing="1" w:after="100" w:afterAutospacing="1"/>
      <w:jc w:val="center"/>
      <w:textAlignment w:val="center"/>
    </w:pPr>
    <w:rPr>
      <w:kern w:val="0"/>
      <w:sz w:val="20"/>
    </w:rPr>
  </w:style>
  <w:style w:type="paragraph" w:customStyle="1" w:styleId="xl32">
    <w:name w:val="xl32"/>
    <w:basedOn w:val="Normal"/>
    <w:rsid w:val="00BE6EE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kern w:val="0"/>
      <w:sz w:val="20"/>
    </w:rPr>
  </w:style>
  <w:style w:type="paragraph" w:customStyle="1" w:styleId="xl33">
    <w:name w:val="xl33"/>
    <w:basedOn w:val="Normal"/>
    <w:rsid w:val="00BE6EE7"/>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Unicode MS" w:hAnsi="Arial Unicode MS"/>
      <w:kern w:val="0"/>
      <w:sz w:val="20"/>
    </w:rPr>
  </w:style>
  <w:style w:type="paragraph" w:customStyle="1" w:styleId="xl34">
    <w:name w:val="xl34"/>
    <w:basedOn w:val="Normal"/>
    <w:rsid w:val="00BE6EE7"/>
    <w:pPr>
      <w:pBdr>
        <w:top w:val="single" w:sz="8"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hAnsi="Arial Unicode MS"/>
      <w:color w:val="000000"/>
      <w:kern w:val="0"/>
      <w:sz w:val="22"/>
      <w:szCs w:val="22"/>
    </w:rPr>
  </w:style>
  <w:style w:type="paragraph" w:customStyle="1" w:styleId="xl35">
    <w:name w:val="xl35"/>
    <w:basedOn w:val="Normal"/>
    <w:rsid w:val="00BE6EE7"/>
    <w:pPr>
      <w:pBdr>
        <w:top w:val="single" w:sz="8"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color w:val="000000"/>
      <w:kern w:val="0"/>
      <w:sz w:val="22"/>
      <w:szCs w:val="22"/>
    </w:rPr>
  </w:style>
  <w:style w:type="paragraph" w:styleId="NormalIndent">
    <w:name w:val="Normal Indent"/>
    <w:basedOn w:val="Normal"/>
    <w:rsid w:val="00BE6EE7"/>
    <w:pPr>
      <w:adjustRightInd w:val="0"/>
      <w:ind w:firstLine="420"/>
      <w:textAlignment w:val="baseline"/>
    </w:pPr>
  </w:style>
  <w:style w:type="paragraph" w:customStyle="1" w:styleId="Char1">
    <w:name w:val="Char1"/>
    <w:basedOn w:val="Normal"/>
    <w:rsid w:val="00BE6EE7"/>
    <w:pPr>
      <w:spacing w:after="160" w:line="240" w:lineRule="exact"/>
    </w:pPr>
    <w:rPr>
      <w:rFonts w:ascii="Verdana" w:hAnsi="Verdana"/>
      <w:kern w:val="0"/>
      <w:sz w:val="20"/>
      <w:lang w:eastAsia="en-US"/>
    </w:rPr>
  </w:style>
  <w:style w:type="paragraph" w:customStyle="1" w:styleId="ParaCharCharCharChar">
    <w:name w:val="默认段落字体 Para Char Char Char Char"/>
    <w:basedOn w:val="Normal"/>
    <w:rsid w:val="00BE6EE7"/>
    <w:rPr>
      <w:rFonts w:ascii="SimSun" w:hAnsi="SimSun" w:cs="SimSun"/>
      <w:sz w:val="24"/>
      <w:szCs w:val="24"/>
    </w:rPr>
  </w:style>
  <w:style w:type="character" w:styleId="FootnoteReference">
    <w:name w:val="footnote reference"/>
    <w:rsid w:val="00BE6EE7"/>
    <w:rPr>
      <w:rFonts w:cs="Times New Roman"/>
      <w:vertAlign w:val="superscript"/>
    </w:rPr>
  </w:style>
  <w:style w:type="paragraph" w:styleId="TOC1">
    <w:name w:val="toc 1"/>
    <w:basedOn w:val="Normal"/>
    <w:next w:val="Normal"/>
    <w:autoRedefine/>
    <w:rsid w:val="00BE6EE7"/>
    <w:pPr>
      <w:spacing w:before="120" w:after="120"/>
    </w:pPr>
    <w:rPr>
      <w:b/>
      <w:caps/>
      <w:sz w:val="20"/>
    </w:rPr>
  </w:style>
  <w:style w:type="paragraph" w:styleId="TOC2">
    <w:name w:val="toc 2"/>
    <w:basedOn w:val="Normal"/>
    <w:next w:val="Normal"/>
    <w:autoRedefine/>
    <w:rsid w:val="00BE6EE7"/>
    <w:pPr>
      <w:ind w:left="210"/>
    </w:pPr>
    <w:rPr>
      <w:smallCaps/>
      <w:sz w:val="20"/>
    </w:rPr>
  </w:style>
  <w:style w:type="paragraph" w:styleId="TOC3">
    <w:name w:val="toc 3"/>
    <w:basedOn w:val="Normal"/>
    <w:next w:val="Normal"/>
    <w:autoRedefine/>
    <w:rsid w:val="00BE6EE7"/>
    <w:pPr>
      <w:ind w:left="420"/>
    </w:pPr>
    <w:rPr>
      <w:i/>
      <w:sz w:val="20"/>
    </w:rPr>
  </w:style>
  <w:style w:type="paragraph" w:styleId="TOC4">
    <w:name w:val="toc 4"/>
    <w:basedOn w:val="Normal"/>
    <w:next w:val="Normal"/>
    <w:autoRedefine/>
    <w:rsid w:val="00BE6EE7"/>
    <w:pPr>
      <w:ind w:left="630"/>
    </w:pPr>
    <w:rPr>
      <w:sz w:val="18"/>
    </w:rPr>
  </w:style>
  <w:style w:type="paragraph" w:styleId="TOC5">
    <w:name w:val="toc 5"/>
    <w:basedOn w:val="Normal"/>
    <w:next w:val="Normal"/>
    <w:autoRedefine/>
    <w:rsid w:val="00BE6EE7"/>
    <w:pPr>
      <w:ind w:left="840"/>
    </w:pPr>
    <w:rPr>
      <w:sz w:val="18"/>
    </w:rPr>
  </w:style>
  <w:style w:type="paragraph" w:styleId="TOC6">
    <w:name w:val="toc 6"/>
    <w:basedOn w:val="Normal"/>
    <w:next w:val="Normal"/>
    <w:autoRedefine/>
    <w:rsid w:val="00BE6EE7"/>
    <w:pPr>
      <w:ind w:left="1050"/>
    </w:pPr>
    <w:rPr>
      <w:sz w:val="18"/>
    </w:rPr>
  </w:style>
  <w:style w:type="paragraph" w:styleId="TOC7">
    <w:name w:val="toc 7"/>
    <w:basedOn w:val="Normal"/>
    <w:next w:val="Normal"/>
    <w:autoRedefine/>
    <w:rsid w:val="00BE6EE7"/>
    <w:pPr>
      <w:ind w:left="1260"/>
    </w:pPr>
    <w:rPr>
      <w:sz w:val="18"/>
    </w:rPr>
  </w:style>
  <w:style w:type="paragraph" w:styleId="TOC8">
    <w:name w:val="toc 8"/>
    <w:basedOn w:val="Normal"/>
    <w:next w:val="Normal"/>
    <w:autoRedefine/>
    <w:rsid w:val="00BE6EE7"/>
    <w:pPr>
      <w:ind w:left="1470"/>
    </w:pPr>
    <w:rPr>
      <w:sz w:val="18"/>
    </w:rPr>
  </w:style>
  <w:style w:type="paragraph" w:styleId="TOC9">
    <w:name w:val="toc 9"/>
    <w:basedOn w:val="Normal"/>
    <w:next w:val="Normal"/>
    <w:autoRedefine/>
    <w:rsid w:val="00BE6EE7"/>
    <w:pPr>
      <w:ind w:left="1680"/>
    </w:pPr>
    <w:rPr>
      <w:sz w:val="18"/>
    </w:rPr>
  </w:style>
  <w:style w:type="paragraph" w:styleId="DocumentMap">
    <w:name w:val="Document Map"/>
    <w:basedOn w:val="Normal"/>
    <w:link w:val="DocumentMapChar"/>
    <w:rsid w:val="00BE6EE7"/>
    <w:pPr>
      <w:shd w:val="clear" w:color="auto" w:fill="000080"/>
    </w:pPr>
  </w:style>
  <w:style w:type="character" w:customStyle="1" w:styleId="DocumentMapChar">
    <w:name w:val="Document Map Char"/>
    <w:basedOn w:val="DefaultParagraphFont"/>
    <w:link w:val="DocumentMap"/>
    <w:rsid w:val="00BE6EE7"/>
    <w:rPr>
      <w:rFonts w:ascii="Times New Roman" w:eastAsia="SimSun" w:hAnsi="Times New Roman" w:cs="Times New Roman"/>
      <w:szCs w:val="20"/>
      <w:shd w:val="clear" w:color="auto" w:fill="000080"/>
    </w:rPr>
  </w:style>
  <w:style w:type="paragraph" w:styleId="Index1">
    <w:name w:val="index 1"/>
    <w:basedOn w:val="Normal"/>
    <w:next w:val="Normal"/>
    <w:autoRedefine/>
    <w:rsid w:val="00BE6EE7"/>
  </w:style>
  <w:style w:type="paragraph" w:styleId="Index2">
    <w:name w:val="index 2"/>
    <w:basedOn w:val="Normal"/>
    <w:next w:val="Normal"/>
    <w:autoRedefine/>
    <w:rsid w:val="00BE6EE7"/>
    <w:pPr>
      <w:ind w:left="420"/>
    </w:pPr>
  </w:style>
  <w:style w:type="paragraph" w:styleId="Index3">
    <w:name w:val="index 3"/>
    <w:basedOn w:val="Normal"/>
    <w:next w:val="Normal"/>
    <w:autoRedefine/>
    <w:rsid w:val="00BE6EE7"/>
    <w:pPr>
      <w:ind w:left="840"/>
    </w:pPr>
  </w:style>
  <w:style w:type="paragraph" w:styleId="Index4">
    <w:name w:val="index 4"/>
    <w:basedOn w:val="Normal"/>
    <w:next w:val="Normal"/>
    <w:autoRedefine/>
    <w:rsid w:val="00BE6EE7"/>
    <w:pPr>
      <w:ind w:left="1260"/>
    </w:pPr>
  </w:style>
  <w:style w:type="paragraph" w:styleId="Index5">
    <w:name w:val="index 5"/>
    <w:basedOn w:val="Normal"/>
    <w:next w:val="Normal"/>
    <w:autoRedefine/>
    <w:rsid w:val="00BE6EE7"/>
    <w:pPr>
      <w:ind w:left="1680"/>
    </w:pPr>
  </w:style>
  <w:style w:type="paragraph" w:styleId="Index6">
    <w:name w:val="index 6"/>
    <w:basedOn w:val="Normal"/>
    <w:next w:val="Normal"/>
    <w:autoRedefine/>
    <w:rsid w:val="00BE6EE7"/>
    <w:pPr>
      <w:ind w:left="2100"/>
    </w:pPr>
  </w:style>
  <w:style w:type="paragraph" w:styleId="Index7">
    <w:name w:val="index 7"/>
    <w:basedOn w:val="Normal"/>
    <w:next w:val="Normal"/>
    <w:autoRedefine/>
    <w:rsid w:val="00BE6EE7"/>
    <w:pPr>
      <w:ind w:left="2520"/>
    </w:pPr>
  </w:style>
  <w:style w:type="paragraph" w:styleId="Index8">
    <w:name w:val="index 8"/>
    <w:basedOn w:val="Normal"/>
    <w:next w:val="Normal"/>
    <w:autoRedefine/>
    <w:rsid w:val="00BE6EE7"/>
    <w:pPr>
      <w:ind w:left="2940"/>
    </w:pPr>
  </w:style>
  <w:style w:type="paragraph" w:styleId="Index9">
    <w:name w:val="index 9"/>
    <w:basedOn w:val="Normal"/>
    <w:next w:val="Normal"/>
    <w:autoRedefine/>
    <w:rsid w:val="00BE6EE7"/>
    <w:pPr>
      <w:ind w:left="3360"/>
    </w:pPr>
  </w:style>
  <w:style w:type="paragraph" w:styleId="IndexHeading">
    <w:name w:val="index heading"/>
    <w:basedOn w:val="Normal"/>
    <w:next w:val="Index1"/>
    <w:rsid w:val="00BE6EE7"/>
  </w:style>
  <w:style w:type="character" w:customStyle="1" w:styleId="CharChar9">
    <w:name w:val="Char Char9"/>
    <w:rsid w:val="00BE6EE7"/>
    <w:rPr>
      <w:rFonts w:ascii="Cambria" w:eastAsia="SimSun" w:hAnsi="Cambria" w:cs="Times New Roman"/>
      <w:b/>
      <w:bCs/>
      <w:kern w:val="2"/>
      <w:sz w:val="32"/>
      <w:szCs w:val="32"/>
    </w:rPr>
  </w:style>
  <w:style w:type="character" w:customStyle="1" w:styleId="CharChar10">
    <w:name w:val="Char Char10"/>
    <w:rsid w:val="00BE6EE7"/>
    <w:rPr>
      <w:rFonts w:cs="Times New Roman"/>
      <w:b/>
      <w:bCs/>
      <w:kern w:val="44"/>
      <w:sz w:val="44"/>
      <w:szCs w:val="44"/>
    </w:rPr>
  </w:style>
  <w:style w:type="paragraph" w:customStyle="1" w:styleId="CharCharCharChar0">
    <w:name w:val="Char Char Char Char"/>
    <w:basedOn w:val="Normal"/>
    <w:rsid w:val="00BE6EE7"/>
    <w:pPr>
      <w:spacing w:after="160" w:line="240" w:lineRule="exact"/>
    </w:pPr>
    <w:rPr>
      <w:rFonts w:ascii="Verdana" w:hAnsi="Verdana" w:cs="Verdana"/>
      <w:kern w:val="0"/>
      <w:sz w:val="20"/>
      <w:lang w:eastAsia="en-US"/>
    </w:rPr>
  </w:style>
  <w:style w:type="paragraph" w:customStyle="1" w:styleId="CharCharCharCharCharCharCharCharChar">
    <w:name w:val="Char Char Char Char Char Char Char Char Char"/>
    <w:basedOn w:val="Normal"/>
    <w:rsid w:val="00BE6EE7"/>
    <w:rPr>
      <w:rFonts w:ascii="Garamond" w:hAnsi="Garamond"/>
    </w:rPr>
  </w:style>
  <w:style w:type="paragraph" w:styleId="HTMLPreformatted">
    <w:name w:val="HTML Preformatted"/>
    <w:basedOn w:val="Normal"/>
    <w:link w:val="HTMLPreformattedChar"/>
    <w:uiPriority w:val="99"/>
    <w:unhideWhenUsed/>
    <w:rsid w:val="00BE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BE6EE7"/>
    <w:rPr>
      <w:rFonts w:ascii="SimSun" w:eastAsia="SimSun" w:hAnsi="SimSun" w:cs="SimSun"/>
      <w:kern w:val="0"/>
      <w:sz w:val="24"/>
      <w:szCs w:val="24"/>
    </w:rPr>
  </w:style>
  <w:style w:type="paragraph" w:styleId="NormalWeb">
    <w:name w:val="Normal (Web)"/>
    <w:basedOn w:val="Normal"/>
    <w:uiPriority w:val="99"/>
    <w:unhideWhenUsed/>
    <w:rsid w:val="00BE6EE7"/>
    <w:pPr>
      <w:spacing w:before="100" w:beforeAutospacing="1" w:after="100" w:afterAutospacing="1" w:line="240" w:lineRule="auto"/>
    </w:pPr>
    <w:rPr>
      <w:rFonts w:ascii="SimSun" w:hAnsi="SimSun" w:cs="SimSun"/>
      <w:kern w:val="0"/>
      <w:sz w:val="24"/>
      <w:szCs w:val="24"/>
    </w:rPr>
  </w:style>
  <w:style w:type="paragraph" w:styleId="Title">
    <w:name w:val="Title"/>
    <w:basedOn w:val="Normal"/>
    <w:next w:val="Normal"/>
    <w:link w:val="TitleChar"/>
    <w:qFormat/>
    <w:rsid w:val="00BE6EE7"/>
    <w:pPr>
      <w:widowControl w:val="0"/>
      <w:outlineLvl w:val="0"/>
    </w:pPr>
    <w:rPr>
      <w:rFonts w:ascii="SimHei" w:eastAsia="SimHei" w:hAnsi="SimHei"/>
      <w:b/>
      <w:bCs/>
      <w:sz w:val="24"/>
      <w:szCs w:val="24"/>
    </w:rPr>
  </w:style>
  <w:style w:type="character" w:customStyle="1" w:styleId="TitleChar">
    <w:name w:val="Title Char"/>
    <w:basedOn w:val="DefaultParagraphFont"/>
    <w:link w:val="Title"/>
    <w:rsid w:val="00BE6EE7"/>
    <w:rPr>
      <w:rFonts w:ascii="SimHei" w:eastAsia="SimHei" w:hAnsi="SimHei" w:cs="Times New Roman"/>
      <w:b/>
      <w:bCs/>
      <w:sz w:val="24"/>
      <w:szCs w:val="24"/>
    </w:rPr>
  </w:style>
  <w:style w:type="character" w:customStyle="1" w:styleId="1Char1">
    <w:name w:val="标题 1 Char1"/>
    <w:aliases w:val="一级标题(章) Char1,一级标题 Char1"/>
    <w:rsid w:val="00BE6EE7"/>
    <w:rPr>
      <w:b/>
      <w:bCs/>
      <w:kern w:val="44"/>
      <w:sz w:val="44"/>
      <w:szCs w:val="44"/>
    </w:rPr>
  </w:style>
  <w:style w:type="character" w:styleId="FollowedHyperlink">
    <w:name w:val="FollowedHyperlink"/>
    <w:basedOn w:val="DefaultParagraphFont"/>
    <w:uiPriority w:val="99"/>
    <w:unhideWhenUsed/>
    <w:rsid w:val="00BE6EE7"/>
    <w:rPr>
      <w:color w:val="954F72" w:themeColor="followedHyperlink"/>
      <w:u w:val="single"/>
    </w:rPr>
  </w:style>
  <w:style w:type="paragraph" w:styleId="BodyTextIndent2">
    <w:name w:val="Body Text Indent 2"/>
    <w:basedOn w:val="Normal"/>
    <w:link w:val="BodyTextIndent2Char"/>
    <w:rsid w:val="00CA6B0C"/>
    <w:pPr>
      <w:widowControl w:val="0"/>
      <w:spacing w:line="240" w:lineRule="auto"/>
      <w:ind w:firstLineChars="200" w:firstLine="361"/>
      <w:jc w:val="both"/>
    </w:pPr>
    <w:rPr>
      <w:rFonts w:hAnsi="SimSun"/>
      <w:b/>
      <w:bCs/>
      <w:sz w:val="18"/>
      <w:szCs w:val="24"/>
    </w:rPr>
  </w:style>
  <w:style w:type="character" w:customStyle="1" w:styleId="BodyTextIndent2Char">
    <w:name w:val="Body Text Indent 2 Char"/>
    <w:basedOn w:val="DefaultParagraphFont"/>
    <w:link w:val="BodyTextIndent2"/>
    <w:rsid w:val="00CA6B0C"/>
    <w:rPr>
      <w:rFonts w:ascii="Times New Roman" w:eastAsia="SimSun" w:hAnsi="SimSun" w:cs="Times New Roman"/>
      <w:b/>
      <w:bCs/>
      <w:sz w:val="18"/>
      <w:szCs w:val="24"/>
    </w:rPr>
  </w:style>
  <w:style w:type="paragraph" w:customStyle="1" w:styleId="CharCharChar1Char">
    <w:name w:val="Char Char Char1 Char"/>
    <w:basedOn w:val="Normal"/>
    <w:rsid w:val="00CA6B0C"/>
    <w:pPr>
      <w:widowControl w:val="0"/>
      <w:spacing w:line="240" w:lineRule="auto"/>
      <w:jc w:val="both"/>
    </w:pPr>
    <w:rPr>
      <w:szCs w:val="24"/>
    </w:rPr>
  </w:style>
  <w:style w:type="character" w:styleId="CommentReference">
    <w:name w:val="annotation reference"/>
    <w:rsid w:val="00CA6B0C"/>
    <w:rPr>
      <w:sz w:val="21"/>
      <w:szCs w:val="21"/>
    </w:rPr>
  </w:style>
  <w:style w:type="paragraph" w:customStyle="1" w:styleId="a0">
    <w:name w:val="前言、引言标题"/>
    <w:next w:val="Normal"/>
    <w:rsid w:val="00CA6B0C"/>
    <w:pPr>
      <w:shd w:val="clear" w:color="FFFFFF" w:fill="FFFFFF"/>
      <w:spacing w:before="640" w:after="560" w:line="240" w:lineRule="auto"/>
      <w:ind w:firstLineChars="0" w:firstLine="0"/>
      <w:jc w:val="center"/>
      <w:outlineLvl w:val="0"/>
    </w:pPr>
    <w:rPr>
      <w:rFonts w:ascii="SimHei" w:eastAsia="SimHei" w:hAnsi="Times New Roman" w:cs="Times New Roman"/>
      <w:kern w:val="0"/>
      <w:sz w:val="32"/>
      <w:szCs w:val="20"/>
    </w:rPr>
  </w:style>
  <w:style w:type="paragraph" w:customStyle="1" w:styleId="a1">
    <w:name w:val="段"/>
    <w:rsid w:val="00CA6B0C"/>
    <w:pPr>
      <w:autoSpaceDE w:val="0"/>
      <w:autoSpaceDN w:val="0"/>
      <w:spacing w:line="240" w:lineRule="auto"/>
    </w:pPr>
    <w:rPr>
      <w:rFonts w:ascii="SimSun" w:eastAsia="SimSun" w:hAnsi="Times New Roman" w:cs="Times New Roman"/>
      <w:noProof/>
      <w:kern w:val="0"/>
      <w:szCs w:val="20"/>
    </w:rPr>
  </w:style>
  <w:style w:type="paragraph" w:customStyle="1" w:styleId="a2">
    <w:name w:val="章标题"/>
    <w:next w:val="a1"/>
    <w:rsid w:val="00CA6B0C"/>
    <w:pPr>
      <w:spacing w:beforeLines="50" w:afterLines="50" w:line="240" w:lineRule="auto"/>
      <w:ind w:firstLineChars="0" w:firstLine="0"/>
      <w:outlineLvl w:val="1"/>
    </w:pPr>
    <w:rPr>
      <w:rFonts w:ascii="SimHei" w:eastAsia="SimHei" w:hAnsi="Times New Roman" w:cs="Times New Roman"/>
      <w:kern w:val="0"/>
      <w:szCs w:val="20"/>
    </w:rPr>
  </w:style>
  <w:style w:type="paragraph" w:customStyle="1" w:styleId="a3">
    <w:name w:val="一级条标题"/>
    <w:basedOn w:val="a2"/>
    <w:next w:val="a1"/>
    <w:rsid w:val="00CA6B0C"/>
    <w:pPr>
      <w:spacing w:beforeLines="0" w:afterLines="0"/>
      <w:outlineLvl w:val="2"/>
    </w:pPr>
  </w:style>
  <w:style w:type="paragraph" w:customStyle="1" w:styleId="a4">
    <w:name w:val="二级条标题"/>
    <w:basedOn w:val="a3"/>
    <w:next w:val="a1"/>
    <w:rsid w:val="00CA6B0C"/>
    <w:pPr>
      <w:outlineLvl w:val="3"/>
    </w:pPr>
  </w:style>
  <w:style w:type="paragraph" w:customStyle="1" w:styleId="a5">
    <w:name w:val="三级条标题"/>
    <w:basedOn w:val="a4"/>
    <w:next w:val="a1"/>
    <w:rsid w:val="00CA6B0C"/>
    <w:pPr>
      <w:outlineLvl w:val="4"/>
    </w:pPr>
  </w:style>
  <w:style w:type="paragraph" w:customStyle="1" w:styleId="a6">
    <w:name w:val="四级条标题"/>
    <w:basedOn w:val="a5"/>
    <w:next w:val="a1"/>
    <w:rsid w:val="00CA6B0C"/>
    <w:pPr>
      <w:outlineLvl w:val="5"/>
    </w:pPr>
  </w:style>
  <w:style w:type="paragraph" w:customStyle="1" w:styleId="a7">
    <w:name w:val="五级条标题"/>
    <w:basedOn w:val="a6"/>
    <w:next w:val="a1"/>
    <w:rsid w:val="00CA6B0C"/>
    <w:pPr>
      <w:outlineLvl w:val="6"/>
    </w:pPr>
  </w:style>
  <w:style w:type="paragraph" w:customStyle="1" w:styleId="a8">
    <w:name w:val="田"/>
    <w:basedOn w:val="Normal"/>
    <w:rsid w:val="00CA6B0C"/>
    <w:pPr>
      <w:widowControl w:val="0"/>
      <w:tabs>
        <w:tab w:val="num" w:pos="324"/>
      </w:tabs>
      <w:spacing w:line="240" w:lineRule="auto"/>
      <w:ind w:left="324" w:hanging="324"/>
      <w:jc w:val="both"/>
    </w:pPr>
  </w:style>
  <w:style w:type="paragraph" w:styleId="BodyTextIndent3">
    <w:name w:val="Body Text Indent 3"/>
    <w:basedOn w:val="Normal"/>
    <w:link w:val="BodyTextIndent3Char"/>
    <w:rsid w:val="00CA6B0C"/>
    <w:pPr>
      <w:widowControl w:val="0"/>
      <w:ind w:firstLineChars="179" w:firstLine="322"/>
      <w:jc w:val="both"/>
    </w:pPr>
    <w:rPr>
      <w:sz w:val="18"/>
    </w:rPr>
  </w:style>
  <w:style w:type="character" w:customStyle="1" w:styleId="BodyTextIndent3Char">
    <w:name w:val="Body Text Indent 3 Char"/>
    <w:basedOn w:val="DefaultParagraphFont"/>
    <w:link w:val="BodyTextIndent3"/>
    <w:rsid w:val="00CA6B0C"/>
    <w:rPr>
      <w:rFonts w:ascii="Times New Roman" w:eastAsia="SimSun" w:hAnsi="Times New Roman" w:cs="Times New Roman"/>
      <w:sz w:val="18"/>
      <w:szCs w:val="20"/>
    </w:rPr>
  </w:style>
  <w:style w:type="paragraph" w:customStyle="1" w:styleId="CharCharCharCharCharCharChar1">
    <w:name w:val="Char Char Char Char Char Char Char1"/>
    <w:basedOn w:val="Normal"/>
    <w:rsid w:val="00CA6B0C"/>
    <w:pPr>
      <w:spacing w:after="160" w:line="240" w:lineRule="exact"/>
    </w:pPr>
    <w:rPr>
      <w:rFonts w:ascii="Verdana" w:hAnsi="Verdana" w:cs="Verdana"/>
      <w:kern w:val="0"/>
      <w:sz w:val="20"/>
      <w:lang w:eastAsia="en-US"/>
    </w:rPr>
  </w:style>
  <w:style w:type="paragraph" w:customStyle="1" w:styleId="11">
    <w:name w:val="标题1（报告）"/>
    <w:basedOn w:val="Heading1"/>
    <w:rsid w:val="00CA6B0C"/>
    <w:pPr>
      <w:keepLines/>
      <w:framePr w:hSpace="180" w:wrap="around" w:vAnchor="text" w:hAnchor="margin" w:xAlign="center" w:y="-265"/>
      <w:widowControl w:val="0"/>
      <w:autoSpaceDE w:val="0"/>
      <w:autoSpaceDN w:val="0"/>
      <w:spacing w:before="240" w:after="240" w:line="500" w:lineRule="exact"/>
      <w:textAlignment w:val="center"/>
    </w:pPr>
    <w:rPr>
      <w:rFonts w:ascii="SimSun" w:eastAsia="SimHei" w:hAnsi="SimSun"/>
      <w:b w:val="0"/>
      <w:kern w:val="44"/>
      <w:sz w:val="32"/>
      <w:szCs w:val="32"/>
    </w:rPr>
  </w:style>
  <w:style w:type="paragraph" w:customStyle="1" w:styleId="a9">
    <w:name w:val="正文表标题"/>
    <w:next w:val="a1"/>
    <w:rsid w:val="00CA6B0C"/>
    <w:pPr>
      <w:spacing w:line="240" w:lineRule="auto"/>
      <w:ind w:firstLineChars="0" w:firstLine="0"/>
      <w:jc w:val="center"/>
    </w:pPr>
    <w:rPr>
      <w:rFonts w:ascii="SimHei" w:eastAsia="SimHei" w:hAnsi="Times New Roman" w:cs="Times New Roman"/>
      <w:kern w:val="0"/>
      <w:szCs w:val="20"/>
    </w:rPr>
  </w:style>
  <w:style w:type="paragraph" w:customStyle="1" w:styleId="aa">
    <w:name w:val="封面标准文稿类别"/>
    <w:rsid w:val="00CA6B0C"/>
    <w:pPr>
      <w:spacing w:before="440" w:line="400" w:lineRule="exact"/>
      <w:ind w:firstLineChars="0" w:firstLine="0"/>
      <w:jc w:val="center"/>
    </w:pPr>
    <w:rPr>
      <w:rFonts w:ascii="SimSun" w:eastAsia="SimSun" w:hAnsi="Times New Roman" w:cs="Times New Roman"/>
      <w:kern w:val="0"/>
      <w:sz w:val="24"/>
      <w:szCs w:val="20"/>
    </w:rPr>
  </w:style>
  <w:style w:type="paragraph" w:customStyle="1" w:styleId="CharCharCharCharCharCharCharCharCharCharCharCharCharCharCharChar">
    <w:name w:val="Char Char Char Char Char Char Char Char Char Char Char Char Char Char Char Char"/>
    <w:basedOn w:val="Normal"/>
    <w:rsid w:val="00CA6B0C"/>
    <w:pPr>
      <w:spacing w:after="160" w:line="240" w:lineRule="exact"/>
    </w:pPr>
    <w:rPr>
      <w:rFonts w:ascii="Verdana" w:hAnsi="Verdana"/>
      <w:kern w:val="0"/>
      <w:sz w:val="20"/>
      <w:lang w:eastAsia="en-US"/>
    </w:rPr>
  </w:style>
  <w:style w:type="character" w:customStyle="1" w:styleId="ab">
    <w:name w:val="样式"/>
    <w:rsid w:val="00CA6B0C"/>
    <w:rPr>
      <w:rFonts w:eastAsia="SimHei"/>
      <w:b/>
      <w:bCs/>
      <w:w w:val="200"/>
      <w:sz w:val="30"/>
      <w:u w:val="none"/>
    </w:rPr>
  </w:style>
  <w:style w:type="paragraph" w:customStyle="1" w:styleId="31">
    <w:name w:val="标题3"/>
    <w:basedOn w:val="Normal"/>
    <w:rsid w:val="00CA6B0C"/>
    <w:pPr>
      <w:widowControl w:val="0"/>
      <w:spacing w:before="60" w:after="60" w:line="400" w:lineRule="exact"/>
      <w:jc w:val="both"/>
      <w:outlineLvl w:val="2"/>
    </w:pPr>
    <w:rPr>
      <w:rFonts w:ascii="SimHei" w:eastAsia="SimHei" w:hAnsi="SimSun" w:cs="SimSun"/>
      <w:sz w:val="24"/>
    </w:rPr>
  </w:style>
  <w:style w:type="paragraph" w:customStyle="1" w:styleId="ac">
    <w:name w:val="标题中"/>
    <w:basedOn w:val="Heading2"/>
    <w:link w:val="Char2"/>
    <w:rsid w:val="00CA6B0C"/>
    <w:pPr>
      <w:keepLines/>
      <w:widowControl w:val="0"/>
      <w:spacing w:line="400" w:lineRule="exact"/>
      <w:jc w:val="center"/>
    </w:pPr>
    <w:rPr>
      <w:rFonts w:ascii="SimHei" w:eastAsia="SimHei" w:hAnsi="Arial" w:cs="SimSun"/>
      <w:b w:val="0"/>
      <w:sz w:val="28"/>
      <w:szCs w:val="32"/>
    </w:rPr>
  </w:style>
  <w:style w:type="character" w:customStyle="1" w:styleId="Char2">
    <w:name w:val="标题中 Char"/>
    <w:link w:val="ac"/>
    <w:rsid w:val="00CA6B0C"/>
    <w:rPr>
      <w:rFonts w:ascii="SimHei" w:eastAsia="SimHei" w:hAnsi="Arial" w:cs="SimSun"/>
      <w:bCs/>
      <w:sz w:val="28"/>
      <w:szCs w:val="32"/>
    </w:rPr>
  </w:style>
  <w:style w:type="character" w:customStyle="1" w:styleId="CharChar5">
    <w:name w:val="Char Char5"/>
    <w:semiHidden/>
    <w:locked/>
    <w:rsid w:val="00CA6B0C"/>
    <w:rPr>
      <w:rFonts w:eastAsia="SimSun"/>
      <w:kern w:val="2"/>
      <w:sz w:val="18"/>
      <w:szCs w:val="18"/>
      <w:lang w:val="en-US" w:eastAsia="zh-CN" w:bidi="ar-SA"/>
    </w:rPr>
  </w:style>
  <w:style w:type="paragraph" w:customStyle="1" w:styleId="12">
    <w:name w:val="文档结构图1"/>
    <w:basedOn w:val="Normal"/>
    <w:rsid w:val="00CA6B0C"/>
    <w:pPr>
      <w:widowControl w:val="0"/>
      <w:shd w:val="clear" w:color="auto" w:fill="000080"/>
      <w:adjustRightInd w:val="0"/>
      <w:spacing w:line="240" w:lineRule="auto"/>
      <w:jc w:val="both"/>
      <w:textAlignment w:val="baseline"/>
    </w:pPr>
  </w:style>
  <w:style w:type="character" w:styleId="Emphasis">
    <w:name w:val="Emphasis"/>
    <w:qFormat/>
    <w:rsid w:val="00CA6B0C"/>
    <w:rPr>
      <w:i w:val="0"/>
      <w:iCs w:val="0"/>
      <w:color w:val="CC0000"/>
    </w:rPr>
  </w:style>
  <w:style w:type="character" w:customStyle="1" w:styleId="Char3">
    <w:name w:val="井正文 Char"/>
    <w:link w:val="ad"/>
    <w:rsid w:val="00CA6B0C"/>
    <w:rPr>
      <w:rFonts w:ascii="SimSun" w:hAnsi="SimSun"/>
      <w:sz w:val="24"/>
    </w:rPr>
  </w:style>
  <w:style w:type="paragraph" w:customStyle="1" w:styleId="ad">
    <w:name w:val="井正文"/>
    <w:basedOn w:val="Normal"/>
    <w:link w:val="Char3"/>
    <w:rsid w:val="00CA6B0C"/>
    <w:pPr>
      <w:widowControl w:val="0"/>
      <w:adjustRightInd w:val="0"/>
      <w:spacing w:line="400" w:lineRule="exact"/>
      <w:ind w:firstLineChars="200" w:firstLine="480"/>
      <w:jc w:val="both"/>
    </w:pPr>
    <w:rPr>
      <w:rFonts w:ascii="SimSun" w:eastAsiaTheme="minorEastAsia" w:hAnsi="SimSun" w:cstheme="minorBidi"/>
      <w:sz w:val="24"/>
      <w:szCs w:val="22"/>
    </w:rPr>
  </w:style>
  <w:style w:type="character" w:customStyle="1" w:styleId="3Char">
    <w:name w:val="标题3明化镇组等 Char"/>
    <w:link w:val="32"/>
    <w:rsid w:val="00CA6B0C"/>
    <w:rPr>
      <w:rFonts w:ascii="SimHei" w:eastAsia="SimHei" w:hAnsi="SimSun"/>
      <w:sz w:val="24"/>
    </w:rPr>
  </w:style>
  <w:style w:type="paragraph" w:customStyle="1" w:styleId="32">
    <w:name w:val="标题3明化镇组等"/>
    <w:basedOn w:val="Normal"/>
    <w:next w:val="Heading3"/>
    <w:link w:val="3Char"/>
    <w:rsid w:val="00CA6B0C"/>
    <w:pPr>
      <w:widowControl w:val="0"/>
      <w:spacing w:before="60" w:after="60" w:line="400" w:lineRule="exact"/>
      <w:jc w:val="both"/>
    </w:pPr>
    <w:rPr>
      <w:rFonts w:ascii="SimHei" w:eastAsia="SimHei" w:hAnsi="SimSun" w:cstheme="minorBidi"/>
      <w:sz w:val="24"/>
      <w:szCs w:val="22"/>
    </w:rPr>
  </w:style>
  <w:style w:type="paragraph" w:customStyle="1" w:styleId="221">
    <w:name w:val="样式 样式 段 + (符号) 宋体 首行缩进:  2 字符 + 首行缩进:  2 字符1"/>
    <w:basedOn w:val="Normal"/>
    <w:rsid w:val="00CA6B0C"/>
    <w:pPr>
      <w:autoSpaceDE w:val="0"/>
      <w:autoSpaceDN w:val="0"/>
      <w:ind w:firstLineChars="200" w:firstLine="420"/>
      <w:jc w:val="both"/>
    </w:pPr>
    <w:rPr>
      <w:rFonts w:ascii="SimSun" w:hAnsi="SimSun" w:cs="SimSun"/>
      <w:noProof/>
      <w:kern w:val="0"/>
    </w:rPr>
  </w:style>
  <w:style w:type="paragraph" w:styleId="List">
    <w:name w:val="List"/>
    <w:basedOn w:val="Normal"/>
    <w:rsid w:val="00CA6B0C"/>
    <w:pPr>
      <w:widowControl w:val="0"/>
      <w:spacing w:line="240" w:lineRule="auto"/>
      <w:ind w:left="420" w:hanging="420"/>
      <w:jc w:val="both"/>
    </w:pPr>
    <w:rPr>
      <w:szCs w:val="24"/>
    </w:rPr>
  </w:style>
  <w:style w:type="character" w:customStyle="1" w:styleId="CharChar4">
    <w:name w:val="Char Char4"/>
    <w:semiHidden/>
    <w:locked/>
    <w:rsid w:val="00CA6B0C"/>
    <w:rPr>
      <w:rFonts w:eastAsia="SimSun"/>
      <w:kern w:val="2"/>
      <w:sz w:val="18"/>
      <w:szCs w:val="18"/>
      <w:lang w:val="en-US" w:eastAsia="zh-CN" w:bidi="ar-SA"/>
    </w:rPr>
  </w:style>
  <w:style w:type="paragraph" w:customStyle="1" w:styleId="20">
    <w:name w:val="纯文本2"/>
    <w:basedOn w:val="Normal"/>
    <w:rsid w:val="00CA6B0C"/>
    <w:pPr>
      <w:widowControl w:val="0"/>
      <w:adjustRightInd w:val="0"/>
      <w:spacing w:line="240" w:lineRule="auto"/>
      <w:jc w:val="both"/>
      <w:textAlignment w:val="baseline"/>
    </w:pPr>
    <w:rPr>
      <w:rFonts w:ascii="SimSun" w:hAnsi="Courier New"/>
    </w:rPr>
  </w:style>
  <w:style w:type="numbering" w:customStyle="1" w:styleId="13">
    <w:name w:val="无列表1"/>
    <w:next w:val="NoList"/>
    <w:semiHidden/>
    <w:rsid w:val="00CA6B0C"/>
  </w:style>
  <w:style w:type="paragraph" w:customStyle="1" w:styleId="xl116">
    <w:name w:val="xl116"/>
    <w:basedOn w:val="Normal"/>
    <w:rsid w:val="00CA6B0C"/>
    <w:pPr>
      <w:spacing w:before="100" w:beforeAutospacing="1" w:after="100" w:afterAutospacing="1" w:line="240" w:lineRule="auto"/>
      <w:textAlignment w:val="center"/>
    </w:pPr>
    <w:rPr>
      <w:kern w:val="0"/>
      <w:sz w:val="24"/>
      <w:szCs w:val="24"/>
    </w:rPr>
  </w:style>
  <w:style w:type="paragraph" w:customStyle="1" w:styleId="xl117">
    <w:name w:val="xl117"/>
    <w:basedOn w:val="Normal"/>
    <w:rsid w:val="00CA6B0C"/>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kern w:val="0"/>
      <w:sz w:val="18"/>
      <w:szCs w:val="18"/>
    </w:rPr>
  </w:style>
  <w:style w:type="paragraph" w:customStyle="1" w:styleId="xl118">
    <w:name w:val="xl118"/>
    <w:basedOn w:val="Normal"/>
    <w:rsid w:val="00CA6B0C"/>
    <w:pPr>
      <w:shd w:val="clear" w:color="000000" w:fill="FFFFFF"/>
      <w:spacing w:before="100" w:beforeAutospacing="1" w:after="100" w:afterAutospacing="1" w:line="240" w:lineRule="auto"/>
    </w:pPr>
    <w:rPr>
      <w:kern w:val="0"/>
      <w:sz w:val="20"/>
    </w:rPr>
  </w:style>
  <w:style w:type="paragraph" w:customStyle="1" w:styleId="xl119">
    <w:name w:val="xl119"/>
    <w:basedOn w:val="Normal"/>
    <w:rsid w:val="00CA6B0C"/>
    <w:pPr>
      <w:shd w:val="clear" w:color="000000" w:fill="FFFFFF"/>
      <w:spacing w:before="100" w:beforeAutospacing="1" w:after="100" w:afterAutospacing="1" w:line="240" w:lineRule="auto"/>
      <w:textAlignment w:val="center"/>
    </w:pPr>
    <w:rPr>
      <w:kern w:val="0"/>
      <w:sz w:val="20"/>
    </w:rPr>
  </w:style>
  <w:style w:type="paragraph" w:customStyle="1" w:styleId="xl120">
    <w:name w:val="xl120"/>
    <w:basedOn w:val="Normal"/>
    <w:rsid w:val="00CA6B0C"/>
    <w:pPr>
      <w:shd w:val="clear" w:color="000000" w:fill="FFFFFF"/>
      <w:spacing w:before="100" w:beforeAutospacing="1" w:after="100" w:afterAutospacing="1" w:line="240" w:lineRule="auto"/>
    </w:pPr>
    <w:rPr>
      <w:kern w:val="0"/>
      <w:sz w:val="20"/>
    </w:rPr>
  </w:style>
  <w:style w:type="paragraph" w:customStyle="1" w:styleId="xl121">
    <w:name w:val="xl121"/>
    <w:basedOn w:val="Normal"/>
    <w:rsid w:val="00CA6B0C"/>
    <w:pPr>
      <w:shd w:val="clear" w:color="000000" w:fill="FFFFFF"/>
      <w:spacing w:before="100" w:beforeAutospacing="1" w:after="100" w:afterAutospacing="1" w:line="240" w:lineRule="auto"/>
      <w:jc w:val="right"/>
    </w:pPr>
    <w:rPr>
      <w:kern w:val="0"/>
      <w:sz w:val="20"/>
    </w:rPr>
  </w:style>
  <w:style w:type="paragraph" w:customStyle="1" w:styleId="xl122">
    <w:name w:val="xl122"/>
    <w:basedOn w:val="Normal"/>
    <w:rsid w:val="00CA6B0C"/>
    <w:pPr>
      <w:shd w:val="clear" w:color="000000" w:fill="FFFFFF"/>
      <w:spacing w:before="100" w:beforeAutospacing="1" w:after="100" w:afterAutospacing="1" w:line="240" w:lineRule="auto"/>
      <w:jc w:val="center"/>
    </w:pPr>
    <w:rPr>
      <w:kern w:val="0"/>
      <w:sz w:val="20"/>
    </w:rPr>
  </w:style>
  <w:style w:type="paragraph" w:customStyle="1" w:styleId="xl123">
    <w:name w:val="xl123"/>
    <w:basedOn w:val="Normal"/>
    <w:rsid w:val="00CA6B0C"/>
    <w:pPr>
      <w:shd w:val="clear" w:color="000000" w:fill="FFFFFF"/>
      <w:spacing w:before="100" w:beforeAutospacing="1" w:after="100" w:afterAutospacing="1" w:line="240" w:lineRule="auto"/>
      <w:jc w:val="center"/>
    </w:pPr>
    <w:rPr>
      <w:kern w:val="0"/>
      <w:sz w:val="18"/>
      <w:szCs w:val="18"/>
    </w:rPr>
  </w:style>
  <w:style w:type="paragraph" w:customStyle="1" w:styleId="xl124">
    <w:name w:val="xl124"/>
    <w:basedOn w:val="Normal"/>
    <w:rsid w:val="00CA6B0C"/>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SimSun" w:hAnsi="SimSun" w:cs="SimSun"/>
      <w:kern w:val="0"/>
      <w:sz w:val="18"/>
      <w:szCs w:val="18"/>
    </w:rPr>
  </w:style>
  <w:style w:type="paragraph" w:customStyle="1" w:styleId="xl125">
    <w:name w:val="xl125"/>
    <w:basedOn w:val="Normal"/>
    <w:rsid w:val="00CA6B0C"/>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imSun" w:hAnsi="SimSun" w:cs="SimSun"/>
      <w:kern w:val="0"/>
      <w:sz w:val="18"/>
      <w:szCs w:val="18"/>
    </w:rPr>
  </w:style>
  <w:style w:type="paragraph" w:customStyle="1" w:styleId="xl126">
    <w:name w:val="xl126"/>
    <w:basedOn w:val="Normal"/>
    <w:rsid w:val="00CA6B0C"/>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27">
    <w:name w:val="xl127"/>
    <w:basedOn w:val="Normal"/>
    <w:rsid w:val="00CA6B0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28">
    <w:name w:val="xl128"/>
    <w:basedOn w:val="Normal"/>
    <w:rsid w:val="00CA6B0C"/>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29">
    <w:name w:val="xl129"/>
    <w:basedOn w:val="Normal"/>
    <w:rsid w:val="00CA6B0C"/>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30">
    <w:name w:val="xl130"/>
    <w:basedOn w:val="Normal"/>
    <w:rsid w:val="00CA6B0C"/>
    <w:pPr>
      <w:pBdr>
        <w:left w:val="single" w:sz="8" w:space="0" w:color="auto"/>
        <w:bottom w:val="single" w:sz="4" w:space="0" w:color="auto"/>
        <w:right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31">
    <w:name w:val="xl131"/>
    <w:basedOn w:val="Normal"/>
    <w:rsid w:val="00CA6B0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32">
    <w:name w:val="xl132"/>
    <w:basedOn w:val="Normal"/>
    <w:rsid w:val="00CA6B0C"/>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imSun" w:hAnsi="SimSun" w:cs="SimSun"/>
      <w:kern w:val="0"/>
      <w:sz w:val="18"/>
      <w:szCs w:val="18"/>
    </w:rPr>
  </w:style>
  <w:style w:type="paragraph" w:customStyle="1" w:styleId="xl133">
    <w:name w:val="xl133"/>
    <w:basedOn w:val="Normal"/>
    <w:rsid w:val="00CA6B0C"/>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kern w:val="0"/>
      <w:sz w:val="18"/>
      <w:szCs w:val="18"/>
    </w:rPr>
  </w:style>
  <w:style w:type="paragraph" w:customStyle="1" w:styleId="xl134">
    <w:name w:val="xl134"/>
    <w:basedOn w:val="Normal"/>
    <w:rsid w:val="00CA6B0C"/>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kern w:val="0"/>
      <w:sz w:val="18"/>
      <w:szCs w:val="18"/>
    </w:rPr>
  </w:style>
  <w:style w:type="paragraph" w:customStyle="1" w:styleId="xl135">
    <w:name w:val="xl135"/>
    <w:basedOn w:val="Normal"/>
    <w:rsid w:val="00CA6B0C"/>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kern w:val="0"/>
      <w:sz w:val="18"/>
      <w:szCs w:val="18"/>
    </w:rPr>
  </w:style>
  <w:style w:type="paragraph" w:customStyle="1" w:styleId="xl136">
    <w:name w:val="xl136"/>
    <w:basedOn w:val="Normal"/>
    <w:rsid w:val="00CA6B0C"/>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SimSun" w:hAnsi="SimSun" w:cs="SimSun"/>
      <w:kern w:val="0"/>
      <w:sz w:val="18"/>
      <w:szCs w:val="18"/>
    </w:rPr>
  </w:style>
  <w:style w:type="paragraph" w:customStyle="1" w:styleId="xl137">
    <w:name w:val="xl137"/>
    <w:basedOn w:val="Normal"/>
    <w:rsid w:val="00CA6B0C"/>
    <w:pPr>
      <w:pBdr>
        <w:top w:val="single" w:sz="4" w:space="0" w:color="auto"/>
        <w:bottom w:val="single" w:sz="4" w:space="0" w:color="auto"/>
      </w:pBdr>
      <w:spacing w:before="100" w:beforeAutospacing="1" w:after="100" w:afterAutospacing="1" w:line="240" w:lineRule="auto"/>
      <w:textAlignment w:val="center"/>
    </w:pPr>
    <w:rPr>
      <w:rFonts w:ascii="SimSun" w:hAnsi="SimSun" w:cs="SimSun"/>
      <w:kern w:val="0"/>
      <w:sz w:val="18"/>
      <w:szCs w:val="18"/>
    </w:rPr>
  </w:style>
  <w:style w:type="paragraph" w:customStyle="1" w:styleId="xl138">
    <w:name w:val="xl138"/>
    <w:basedOn w:val="Normal"/>
    <w:rsid w:val="00CA6B0C"/>
    <w:pPr>
      <w:pBdr>
        <w:top w:val="single" w:sz="4" w:space="0" w:color="auto"/>
        <w:bottom w:val="single" w:sz="4" w:space="0" w:color="auto"/>
        <w:right w:val="single" w:sz="8" w:space="0" w:color="auto"/>
      </w:pBdr>
      <w:spacing w:before="100" w:beforeAutospacing="1" w:after="100" w:afterAutospacing="1" w:line="240" w:lineRule="auto"/>
      <w:textAlignment w:val="center"/>
    </w:pPr>
    <w:rPr>
      <w:rFonts w:ascii="SimSun" w:hAnsi="SimSun" w:cs="SimSun"/>
      <w:kern w:val="0"/>
      <w:sz w:val="18"/>
      <w:szCs w:val="18"/>
    </w:rPr>
  </w:style>
  <w:style w:type="paragraph" w:customStyle="1" w:styleId="xl139">
    <w:name w:val="xl139"/>
    <w:basedOn w:val="Normal"/>
    <w:rsid w:val="00CA6B0C"/>
    <w:pPr>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0">
    <w:name w:val="xl140"/>
    <w:basedOn w:val="Normal"/>
    <w:rsid w:val="00CA6B0C"/>
    <w:pPr>
      <w:pBdr>
        <w:top w:val="single" w:sz="4" w:space="0" w:color="auto"/>
        <w:bottom w:val="single" w:sz="4" w:space="0" w:color="auto"/>
        <w:right w:val="single" w:sz="8" w:space="0" w:color="auto"/>
      </w:pBdr>
      <w:spacing w:before="100" w:beforeAutospacing="1" w:after="100" w:afterAutospacing="1" w:line="240" w:lineRule="auto"/>
      <w:jc w:val="center"/>
      <w:textAlignment w:val="center"/>
    </w:pPr>
    <w:rPr>
      <w:kern w:val="0"/>
      <w:sz w:val="18"/>
      <w:szCs w:val="18"/>
    </w:rPr>
  </w:style>
  <w:style w:type="paragraph" w:customStyle="1" w:styleId="xl141">
    <w:name w:val="xl141"/>
    <w:basedOn w:val="Normal"/>
    <w:rsid w:val="00CA6B0C"/>
    <w:pPr>
      <w:pBdr>
        <w:top w:val="single" w:sz="4" w:space="0" w:color="auto"/>
        <w:left w:val="single" w:sz="8" w:space="0" w:color="auto"/>
        <w:right w:val="single" w:sz="4" w:space="0" w:color="auto"/>
      </w:pBdr>
      <w:spacing w:before="100" w:beforeAutospacing="1" w:after="100" w:afterAutospacing="1" w:line="240" w:lineRule="auto"/>
      <w:jc w:val="center"/>
      <w:textAlignment w:val="center"/>
    </w:pPr>
    <w:rPr>
      <w:rFonts w:ascii="SimSun" w:hAnsi="SimSun" w:cs="SimSun"/>
      <w:kern w:val="0"/>
      <w:sz w:val="18"/>
      <w:szCs w:val="18"/>
    </w:rPr>
  </w:style>
  <w:style w:type="paragraph" w:customStyle="1" w:styleId="xl142">
    <w:name w:val="xl142"/>
    <w:basedOn w:val="Normal"/>
    <w:rsid w:val="00CA6B0C"/>
    <w:pPr>
      <w:pBdr>
        <w:left w:val="single" w:sz="8" w:space="0" w:color="auto"/>
        <w:bottom w:val="single" w:sz="4" w:space="0" w:color="auto"/>
        <w:right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3">
    <w:name w:val="xl143"/>
    <w:basedOn w:val="Normal"/>
    <w:rsid w:val="00CA6B0C"/>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kern w:val="0"/>
      <w:sz w:val="18"/>
      <w:szCs w:val="18"/>
    </w:rPr>
  </w:style>
  <w:style w:type="paragraph" w:customStyle="1" w:styleId="xl63">
    <w:name w:val="xl63"/>
    <w:basedOn w:val="Normal"/>
    <w:rsid w:val="00CA6B0C"/>
    <w:pPr>
      <w:spacing w:before="100" w:beforeAutospacing="1" w:after="100" w:afterAutospacing="1" w:line="240" w:lineRule="auto"/>
    </w:pPr>
    <w:rPr>
      <w:rFonts w:ascii="SimSun" w:hAnsi="SimSun" w:cs="SimSun"/>
      <w:color w:val="FF0000"/>
      <w:kern w:val="0"/>
      <w:sz w:val="24"/>
      <w:szCs w:val="24"/>
    </w:rPr>
  </w:style>
  <w:style w:type="paragraph" w:customStyle="1" w:styleId="ParaCharCharCharCharCharChar">
    <w:name w:val="默认段落字体 Para Char Char Char Char Char Char"/>
    <w:basedOn w:val="Normal"/>
    <w:rsid w:val="00CA6B0C"/>
    <w:pPr>
      <w:widowControl w:val="0"/>
      <w:spacing w:line="240" w:lineRule="auto"/>
      <w:jc w:val="both"/>
    </w:pPr>
    <w:rPr>
      <w:szCs w:val="24"/>
    </w:rPr>
  </w:style>
  <w:style w:type="paragraph" w:customStyle="1" w:styleId="IDDS">
    <w:name w:val="IDDS表图注"/>
    <w:basedOn w:val="Normal"/>
    <w:rsid w:val="00CA6B0C"/>
    <w:pPr>
      <w:widowControl w:val="0"/>
      <w:jc w:val="center"/>
    </w:pPr>
    <w:rPr>
      <w:rFonts w:ascii="SimSun" w:hAnsi="SimSun" w:cs="SimSun"/>
      <w:b/>
      <w:bCs/>
    </w:rPr>
  </w:style>
  <w:style w:type="paragraph" w:customStyle="1" w:styleId="IDDS0">
    <w:name w:val="IDDS表格正文"/>
    <w:basedOn w:val="Normal"/>
    <w:rsid w:val="00CA6B0C"/>
    <w:pPr>
      <w:widowControl w:val="0"/>
      <w:spacing w:line="300" w:lineRule="auto"/>
      <w:jc w:val="center"/>
    </w:pPr>
    <w:rPr>
      <w:rFonts w:cs="SimSun"/>
    </w:rPr>
  </w:style>
  <w:style w:type="paragraph" w:customStyle="1" w:styleId="IDDS1">
    <w:name w:val="IDDS级标题前专用空行"/>
    <w:basedOn w:val="Normal"/>
    <w:qFormat/>
    <w:rsid w:val="00CA6B0C"/>
    <w:pPr>
      <w:widowControl w:val="0"/>
      <w:snapToGrid w:val="0"/>
      <w:spacing w:line="240" w:lineRule="auto"/>
      <w:jc w:val="both"/>
    </w:pPr>
    <w:rPr>
      <w:kern w:val="0"/>
      <w:sz w:val="2"/>
      <w:szCs w:val="24"/>
    </w:rPr>
  </w:style>
  <w:style w:type="paragraph" w:styleId="ListParagraph">
    <w:name w:val="List Paragraph"/>
    <w:basedOn w:val="Normal"/>
    <w:uiPriority w:val="34"/>
    <w:qFormat/>
    <w:rsid w:val="00CA6B0C"/>
    <w:pPr>
      <w:widowControl w:val="0"/>
      <w:spacing w:line="240" w:lineRule="auto"/>
      <w:ind w:firstLineChars="200" w:firstLine="420"/>
      <w:jc w:val="both"/>
    </w:pPr>
  </w:style>
  <w:style w:type="paragraph" w:customStyle="1" w:styleId="ae">
    <w:uiPriority w:val="99"/>
    <w:rsid w:val="00AE01C3"/>
    <w:pPr>
      <w:spacing w:line="360" w:lineRule="auto"/>
      <w:ind w:firstLineChars="0" w:firstLine="0"/>
      <w:jc w:val="left"/>
    </w:pPr>
    <w:rPr>
      <w:rFonts w:ascii="Times New Roman" w:eastAsia="SimSun" w:hAnsi="Times New Roman" w:cs="Times New Roman"/>
      <w:szCs w:val="20"/>
    </w:rPr>
  </w:style>
  <w:style w:type="character" w:customStyle="1" w:styleId="-JB2Char">
    <w:name w:val="-JB2中 Char"/>
    <w:link w:val="-JB2"/>
    <w:rsid w:val="00AE01C3"/>
    <w:rPr>
      <w:rFonts w:eastAsia="SimHei"/>
      <w:sz w:val="28"/>
      <w:szCs w:val="24"/>
      <w:lang w:bidi="en-US"/>
    </w:rPr>
  </w:style>
  <w:style w:type="character" w:customStyle="1" w:styleId="CharChar40">
    <w:name w:val="Char Char4"/>
    <w:semiHidden/>
    <w:locked/>
    <w:rsid w:val="00AE01C3"/>
    <w:rPr>
      <w:rFonts w:eastAsia="SimSun"/>
      <w:kern w:val="2"/>
      <w:sz w:val="18"/>
      <w:szCs w:val="18"/>
      <w:lang w:val="en-US" w:eastAsia="zh-CN" w:bidi="ar-SA"/>
    </w:rPr>
  </w:style>
  <w:style w:type="character" w:customStyle="1" w:styleId="font01">
    <w:name w:val="font01"/>
    <w:rsid w:val="00AE01C3"/>
    <w:rPr>
      <w:rFonts w:ascii="SimSun" w:eastAsia="SimSun" w:hAnsi="SimSun" w:hint="eastAsia"/>
      <w:b w:val="0"/>
      <w:bCs w:val="0"/>
      <w:i w:val="0"/>
      <w:iCs w:val="0"/>
      <w:strike w:val="0"/>
      <w:dstrike w:val="0"/>
      <w:color w:val="000000"/>
      <w:sz w:val="22"/>
      <w:szCs w:val="22"/>
      <w:u w:val="none"/>
      <w:vertAlign w:val="superscript"/>
    </w:rPr>
  </w:style>
  <w:style w:type="paragraph" w:customStyle="1" w:styleId="Char10">
    <w:name w:val="Char1"/>
    <w:basedOn w:val="Normal"/>
    <w:rsid w:val="00AE01C3"/>
    <w:pPr>
      <w:spacing w:after="160" w:line="240" w:lineRule="exact"/>
    </w:pPr>
    <w:rPr>
      <w:rFonts w:ascii="Verdana" w:hAnsi="Verdana"/>
      <w:kern w:val="0"/>
      <w:sz w:val="20"/>
      <w:lang w:eastAsia="en-US"/>
    </w:rPr>
  </w:style>
  <w:style w:type="paragraph" w:customStyle="1" w:styleId="-JB2">
    <w:name w:val="-JB2中"/>
    <w:basedOn w:val="Normal"/>
    <w:next w:val="Normal"/>
    <w:link w:val="-JB2Char"/>
    <w:rsid w:val="00AE01C3"/>
    <w:pPr>
      <w:widowControl w:val="0"/>
      <w:spacing w:line="400" w:lineRule="exact"/>
      <w:jc w:val="center"/>
      <w:outlineLvl w:val="1"/>
    </w:pPr>
    <w:rPr>
      <w:rFonts w:asciiTheme="minorHAnsi" w:eastAsia="SimHei" w:hAnsiTheme="minorHAnsi" w:cstheme="minorBidi"/>
      <w:sz w:val="28"/>
      <w:szCs w:val="24"/>
      <w:lang w:bidi="en-US"/>
    </w:rPr>
  </w:style>
  <w:style w:type="paragraph" w:customStyle="1" w:styleId="CharCharCharChar1">
    <w:name w:val="Char Char Char Char"/>
    <w:basedOn w:val="Normal"/>
    <w:rsid w:val="00AE01C3"/>
    <w:pPr>
      <w:spacing w:after="160" w:line="240" w:lineRule="exact"/>
    </w:pPr>
    <w:rPr>
      <w:rFonts w:ascii="Verdana" w:hAnsi="Verdana" w:cs="Verdana"/>
      <w:kern w:val="0"/>
      <w:sz w:val="20"/>
      <w:lang w:eastAsia="en-US"/>
    </w:rPr>
  </w:style>
  <w:style w:type="paragraph" w:customStyle="1" w:styleId="CharCharCharCharCharCharChar2">
    <w:name w:val="Char Char Char Char Char Char Char"/>
    <w:basedOn w:val="Normal"/>
    <w:rsid w:val="00AE01C3"/>
    <w:pPr>
      <w:spacing w:after="160" w:line="240" w:lineRule="exact"/>
    </w:pPr>
    <w:rPr>
      <w:rFonts w:ascii="Verdana" w:hAnsi="Verdana"/>
      <w:kern w:val="0"/>
      <w:sz w:val="20"/>
      <w:lang w:eastAsia="en-US"/>
    </w:rPr>
  </w:style>
  <w:style w:type="paragraph" w:customStyle="1" w:styleId="33">
    <w:name w:val="纯文本3"/>
    <w:basedOn w:val="Normal"/>
    <w:rsid w:val="00AE01C3"/>
    <w:pPr>
      <w:widowControl w:val="0"/>
      <w:adjustRightInd w:val="0"/>
      <w:spacing w:line="240" w:lineRule="auto"/>
      <w:jc w:val="both"/>
      <w:textAlignment w:val="baseline"/>
    </w:pPr>
    <w:rPr>
      <w:rFonts w:ascii="SimSun" w:hAnsi="Courier New"/>
    </w:rPr>
  </w:style>
  <w:style w:type="paragraph" w:customStyle="1" w:styleId="Char4">
    <w:name w:val="Char"/>
    <w:basedOn w:val="Normal"/>
    <w:rsid w:val="00AE01C3"/>
    <w:pPr>
      <w:spacing w:after="160" w:line="240" w:lineRule="exact"/>
    </w:pPr>
    <w:rPr>
      <w:rFonts w:ascii="Verdana" w:hAnsi="Verdana" w:cs="Verdana"/>
      <w:kern w:val="0"/>
      <w:sz w:val="20"/>
      <w:lang w:eastAsia="en-US"/>
    </w:rPr>
  </w:style>
  <w:style w:type="table" w:styleId="TableTheme">
    <w:name w:val="Table Theme"/>
    <w:basedOn w:val="TableNormal"/>
    <w:rsid w:val="00AE01C3"/>
    <w:pPr>
      <w:spacing w:line="240" w:lineRule="auto"/>
      <w:ind w:firstLineChars="0" w:firstLine="0"/>
      <w:jc w:val="left"/>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AE01C3"/>
    <w:pPr>
      <w:spacing w:line="240" w:lineRule="auto"/>
      <w:ind w:firstLineChars="0" w:firstLine="0"/>
      <w:jc w:val="left"/>
    </w:pPr>
    <w:rPr>
      <w:rFonts w:ascii="Times New Roman" w:eastAsia="SimSun"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Words>
  <Characters>9</Characters>
  <Application>Microsoft Office Word</Application>
  <DocSecurity>0</DocSecurity>
  <Lines>1</Lines>
  <Paragraphs>1</Paragraphs>
  <ScaleCrop>false</ScaleCrop>
  <Company>Sinopec</Company>
  <LinksUpToDate>false</LinksUpToDate>
  <CharactersWithSpaces>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Zhu, Haiwen</cp:lastModifiedBy>
  <cp:revision>3</cp:revision>
  <cp:lastPrinted>2022-07-08T20:45:00Z</cp:lastPrinted>
  <dcterms:created xsi:type="dcterms:W3CDTF">2022-07-08T20:45:00Z</dcterms:created>
  <dcterms:modified xsi:type="dcterms:W3CDTF">2022-07-08T20:45:00Z</dcterms:modified>
</cp:coreProperties>
</file>